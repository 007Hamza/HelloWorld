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54DA" w:rsidRDefault="00D64BE8" w:rsidP="00090B2C">
      <w:pPr>
        <w:spacing w:after="0"/>
        <w:rPr>
          <w:rFonts w:ascii="Tahoma" w:hAnsi="Tahoma" w:cs="Tahoma"/>
        </w:rPr>
      </w:pPr>
      <w:r>
        <w:rPr>
          <w:rFonts w:ascii="Tahoma" w:hAnsi="Tahoma" w:cs="Tahoma"/>
        </w:rPr>
        <w:t xml:space="preserve">  </w:t>
      </w:r>
      <w:r w:rsidR="00090B2C">
        <w:rPr>
          <w:rFonts w:ascii="Tahoma" w:hAnsi="Tahoma" w:cs="Tahoma"/>
          <w:noProof/>
          <w:lang w:val="en-US"/>
        </w:rPr>
        <w:drawing>
          <wp:inline distT="0" distB="0" distL="0" distR="0">
            <wp:extent cx="1390650" cy="1914525"/>
            <wp:effectExtent l="19050" t="0" r="0" b="0"/>
            <wp:docPr id="8" name="Picture 3" descr="C:\Users\db2admin\Desktop\B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b2admin\Desktop\Bhu-logo.jpg"/>
                    <pic:cNvPicPr>
                      <a:picLocks noChangeAspect="1" noChangeArrowheads="1"/>
                    </pic:cNvPicPr>
                  </pic:nvPicPr>
                  <pic:blipFill>
                    <a:blip r:embed="rId7" cstate="print"/>
                    <a:srcRect/>
                    <a:stretch>
                      <a:fillRect/>
                    </a:stretch>
                  </pic:blipFill>
                  <pic:spPr bwMode="auto">
                    <a:xfrm>
                      <a:off x="0" y="0"/>
                      <a:ext cx="1390650" cy="1914525"/>
                    </a:xfrm>
                    <a:prstGeom prst="rect">
                      <a:avLst/>
                    </a:prstGeom>
                    <a:noFill/>
                    <a:ln w="9525">
                      <a:noFill/>
                      <a:miter lim="800000"/>
                      <a:headEnd/>
                      <a:tailEnd/>
                    </a:ln>
                  </pic:spPr>
                </pic:pic>
              </a:graphicData>
            </a:graphic>
          </wp:inline>
        </w:drawing>
      </w:r>
      <w:r>
        <w:rPr>
          <w:rFonts w:ascii="Tahoma" w:hAnsi="Tahoma" w:cs="Tahoma"/>
        </w:rPr>
        <w:t xml:space="preserve">                                                              </w:t>
      </w:r>
      <w:r w:rsidR="002814C4">
        <w:rPr>
          <w:rFonts w:ascii="Tahoma" w:hAnsi="Tahoma" w:cs="Tahoma"/>
          <w:noProof/>
          <w:lang w:val="en-US"/>
        </w:rPr>
        <w:drawing>
          <wp:inline distT="0" distB="0" distL="0" distR="0">
            <wp:extent cx="1828800" cy="2438400"/>
            <wp:effectExtent l="19050" t="0" r="0" b="0"/>
            <wp:docPr id="3" name="Picture 1" descr="C:\Users\db2admin\Desktop\41778_122714117775041_83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2admin\Desktop\41778_122714117775041_8339_n.jpg"/>
                    <pic:cNvPicPr>
                      <a:picLocks noChangeAspect="1" noChangeArrowheads="1"/>
                    </pic:cNvPicPr>
                  </pic:nvPicPr>
                  <pic:blipFill>
                    <a:blip r:embed="rId8" cstate="print"/>
                    <a:srcRect/>
                    <a:stretch>
                      <a:fillRect/>
                    </a:stretch>
                  </pic:blipFill>
                  <pic:spPr bwMode="auto">
                    <a:xfrm>
                      <a:off x="0" y="0"/>
                      <a:ext cx="1828800" cy="2438400"/>
                    </a:xfrm>
                    <a:prstGeom prst="rect">
                      <a:avLst/>
                    </a:prstGeom>
                    <a:noFill/>
                    <a:ln w="9525">
                      <a:noFill/>
                      <a:miter lim="800000"/>
                      <a:headEnd/>
                      <a:tailEnd/>
                    </a:ln>
                  </pic:spPr>
                </pic:pic>
              </a:graphicData>
            </a:graphic>
          </wp:inline>
        </w:drawing>
      </w:r>
      <w:r>
        <w:rPr>
          <w:rFonts w:ascii="Tahoma" w:hAnsi="Tahoma" w:cs="Tahoma"/>
        </w:rPr>
        <w:t xml:space="preserve">                                         </w:t>
      </w: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C54B22" w:rsidRPr="002E70EF" w:rsidRDefault="002E70EF" w:rsidP="002E70EF">
      <w:pPr>
        <w:spacing w:after="0"/>
        <w:rPr>
          <w:rFonts w:ascii="Harrington" w:hAnsi="Harrington" w:cs="Aparajita"/>
          <w:b/>
          <w:bCs/>
          <w:color w:val="17365D" w:themeColor="text2" w:themeShade="BF"/>
          <w:sz w:val="72"/>
          <w:szCs w:val="72"/>
        </w:rPr>
      </w:pPr>
      <w:r>
        <w:rPr>
          <w:rFonts w:ascii="Harlow Solid Italic" w:hAnsi="Harlow Solid Italic" w:cs="Vijaya"/>
          <w:color w:val="17365D" w:themeColor="text2" w:themeShade="BF"/>
          <w:sz w:val="72"/>
          <w:szCs w:val="72"/>
        </w:rPr>
        <w:t xml:space="preserve">        </w:t>
      </w:r>
      <w:r w:rsidRPr="002E70EF">
        <w:rPr>
          <w:rFonts w:ascii="Harrington" w:hAnsi="Harrington" w:cs="Aparajita"/>
          <w:b/>
          <w:bCs/>
          <w:color w:val="17365D" w:themeColor="text2" w:themeShade="BF"/>
          <w:sz w:val="72"/>
          <w:szCs w:val="72"/>
        </w:rPr>
        <w:t>Cybernetics Protector</w:t>
      </w:r>
    </w:p>
    <w:p w:rsidR="00C54B22" w:rsidRPr="00BA0CD5" w:rsidRDefault="00C371C1" w:rsidP="00BA0CD5">
      <w:pPr>
        <w:spacing w:after="0"/>
        <w:jc w:val="center"/>
        <w:rPr>
          <w:rFonts w:ascii="Tahoma" w:hAnsi="Tahoma" w:cs="Tahoma"/>
        </w:rPr>
      </w:pPr>
      <w:r w:rsidRPr="00EA05B6">
        <w:rPr>
          <w:rFonts w:ascii="Tahoma" w:hAnsi="Tahoma" w:cs="Tahoma"/>
          <w:color w:val="0F243E" w:themeColor="text2" w:themeShade="80"/>
        </w:rPr>
        <w:t>SOFTWARE REQUIREMENTS SPECIFICATION</w:t>
      </w:r>
    </w:p>
    <w:p w:rsidR="005B6248" w:rsidRDefault="00C3167F" w:rsidP="00BA0CD5">
      <w:pPr>
        <w:spacing w:after="0"/>
        <w:jc w:val="center"/>
        <w:rPr>
          <w:rFonts w:ascii="Tahoma" w:hAnsi="Tahoma" w:cs="Tahoma"/>
        </w:rPr>
      </w:pPr>
      <w:r w:rsidRPr="00C3167F">
        <w:rPr>
          <w:rFonts w:ascii="Tahoma" w:hAnsi="Tahoma" w:cs="Tahoma"/>
          <w:color w:val="808080" w:themeColor="background1" w:themeShade="80"/>
        </w:rPr>
        <w:t>[Version 1.0</w:t>
      </w:r>
      <w:r w:rsidR="002833E0">
        <w:rPr>
          <w:rFonts w:ascii="Tahoma" w:hAnsi="Tahoma" w:cs="Tahoma"/>
          <w:color w:val="808080" w:themeColor="background1" w:themeShade="80"/>
        </w:rPr>
        <w:t xml:space="preserve"> -- January</w:t>
      </w:r>
      <w:r w:rsidR="001137D5">
        <w:rPr>
          <w:rFonts w:ascii="Tahoma" w:hAnsi="Tahoma" w:cs="Tahoma"/>
          <w:color w:val="808080" w:themeColor="background1" w:themeShade="80"/>
        </w:rPr>
        <w:t xml:space="preserve"> </w:t>
      </w:r>
      <w:r w:rsidR="002833E0">
        <w:rPr>
          <w:rFonts w:ascii="Tahoma" w:hAnsi="Tahoma" w:cs="Tahoma"/>
          <w:color w:val="808080" w:themeColor="background1" w:themeShade="80"/>
        </w:rPr>
        <w:t>28</w:t>
      </w:r>
      <w:r w:rsidR="001F3208">
        <w:rPr>
          <w:rFonts w:ascii="Tahoma" w:hAnsi="Tahoma" w:cs="Tahoma"/>
          <w:color w:val="808080" w:themeColor="background1" w:themeShade="80"/>
        </w:rPr>
        <w:t xml:space="preserve"> 2011</w:t>
      </w:r>
      <w:r w:rsidRPr="00C3167F">
        <w:rPr>
          <w:rFonts w:ascii="Tahoma" w:hAnsi="Tahoma" w:cs="Tahoma"/>
          <w:color w:val="808080" w:themeColor="background1" w:themeShade="80"/>
        </w:rPr>
        <w:t>]</w:t>
      </w:r>
    </w:p>
    <w:p w:rsidR="00EA05B6" w:rsidRDefault="00EA05B6"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D64BE8" w:rsidRDefault="00D64BE8" w:rsidP="00BA0CD5">
      <w:pPr>
        <w:spacing w:after="0"/>
        <w:jc w:val="center"/>
        <w:rPr>
          <w:rFonts w:ascii="Tahoma" w:hAnsi="Tahoma" w:cs="Tahoma"/>
        </w:rPr>
      </w:pPr>
    </w:p>
    <w:p w:rsidR="00FA40AC" w:rsidRDefault="00FA40AC" w:rsidP="00BA0CD5">
      <w:pPr>
        <w:spacing w:after="0"/>
        <w:jc w:val="center"/>
        <w:rPr>
          <w:rFonts w:ascii="Tahoma" w:hAnsi="Tahoma" w:cs="Tahoma"/>
        </w:rPr>
      </w:pPr>
    </w:p>
    <w:p w:rsidR="00EA05B6" w:rsidRDefault="00EA05B6" w:rsidP="00BA0CD5">
      <w:pPr>
        <w:spacing w:after="0"/>
        <w:jc w:val="center"/>
        <w:rPr>
          <w:rFonts w:ascii="Tahoma" w:hAnsi="Tahoma" w:cs="Tahoma"/>
        </w:rPr>
      </w:pPr>
    </w:p>
    <w:p w:rsidR="002833E0" w:rsidRDefault="002833E0" w:rsidP="00090B2C">
      <w:pPr>
        <w:spacing w:after="0"/>
        <w:jc w:val="center"/>
        <w:rPr>
          <w:rFonts w:ascii="Tahoma" w:hAnsi="Tahoma" w:cs="Tahoma"/>
        </w:rPr>
      </w:pPr>
      <w:r>
        <w:rPr>
          <w:rFonts w:ascii="Tahoma" w:hAnsi="Tahoma" w:cs="Tahoma"/>
          <w:noProof/>
          <w:lang w:val="en-US"/>
        </w:rPr>
        <w:drawing>
          <wp:inline distT="0" distB="0" distL="0" distR="0">
            <wp:extent cx="6188710" cy="2351710"/>
            <wp:effectExtent l="19050" t="0" r="2540" b="0"/>
            <wp:docPr id="5" name="Picture 1" descr="C:\Users\db2admin\Desktop\IBM-developers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2admin\Desktop\IBM-developerswork.png"/>
                    <pic:cNvPicPr>
                      <a:picLocks noChangeAspect="1" noChangeArrowheads="1"/>
                    </pic:cNvPicPr>
                  </pic:nvPicPr>
                  <pic:blipFill>
                    <a:blip r:embed="rId9" cstate="print"/>
                    <a:srcRect/>
                    <a:stretch>
                      <a:fillRect/>
                    </a:stretch>
                  </pic:blipFill>
                  <pic:spPr bwMode="auto">
                    <a:xfrm>
                      <a:off x="0" y="0"/>
                      <a:ext cx="6188710" cy="2351710"/>
                    </a:xfrm>
                    <a:prstGeom prst="rect">
                      <a:avLst/>
                    </a:prstGeom>
                    <a:noFill/>
                    <a:ln w="9525">
                      <a:noFill/>
                      <a:miter lim="800000"/>
                      <a:headEnd/>
                      <a:tailEnd/>
                    </a:ln>
                  </pic:spPr>
                </pic:pic>
              </a:graphicData>
            </a:graphic>
          </wp:inline>
        </w:drawing>
      </w:r>
    </w:p>
    <w:p w:rsidR="008434DB" w:rsidRPr="008434DB" w:rsidRDefault="00D64BE8" w:rsidP="008434DB">
      <w:pPr>
        <w:spacing w:after="0"/>
        <w:rPr>
          <w:rFonts w:ascii="Comic Sans MS" w:hAnsi="Comic Sans MS" w:cs="Tahoma"/>
          <w:b/>
          <w:color w:val="002060"/>
          <w:sz w:val="36"/>
          <w:szCs w:val="36"/>
        </w:rPr>
      </w:pPr>
      <w:r>
        <w:rPr>
          <w:rFonts w:ascii="Tahoma" w:hAnsi="Tahoma" w:cs="Tahoma"/>
        </w:rPr>
        <w:lastRenderedPageBreak/>
        <w:t xml:space="preserve">                                                           </w:t>
      </w:r>
      <w:r w:rsidR="008434DB" w:rsidRPr="008434DB">
        <w:rPr>
          <w:rFonts w:ascii="Comic Sans MS" w:hAnsi="Comic Sans MS" w:cs="Tahoma"/>
          <w:b/>
          <w:sz w:val="28"/>
          <w:szCs w:val="28"/>
        </w:rPr>
        <w:t xml:space="preserve"> </w:t>
      </w:r>
      <w:r w:rsidR="00BA0CD5" w:rsidRPr="008434DB">
        <w:rPr>
          <w:rFonts w:ascii="Comic Sans MS" w:hAnsi="Comic Sans MS" w:cs="Tahoma"/>
          <w:b/>
          <w:color w:val="002060"/>
          <w:sz w:val="36"/>
          <w:szCs w:val="36"/>
        </w:rPr>
        <w:t>Team</w:t>
      </w:r>
      <w:r w:rsidR="008434DB" w:rsidRPr="008434DB">
        <w:rPr>
          <w:rFonts w:ascii="Comic Sans MS" w:hAnsi="Comic Sans MS" w:cs="Tahoma"/>
          <w:b/>
          <w:color w:val="002060"/>
          <w:sz w:val="36"/>
          <w:szCs w:val="36"/>
        </w:rPr>
        <w:t xml:space="preserve">                        </w:t>
      </w:r>
    </w:p>
    <w:p w:rsidR="008434DB" w:rsidRDefault="00D64BE8" w:rsidP="008434DB">
      <w:pPr>
        <w:spacing w:after="0"/>
        <w:rPr>
          <w:rFonts w:ascii="Tahoma" w:hAnsi="Tahoma" w:cs="Tahoma"/>
          <w:b/>
        </w:rPr>
      </w:pPr>
      <w:r>
        <w:rPr>
          <w:rFonts w:ascii="Tahoma" w:hAnsi="Tahoma" w:cs="Tahoma"/>
          <w:b/>
        </w:rPr>
        <w:t xml:space="preserve">              </w:t>
      </w:r>
      <w:r w:rsidR="008434DB">
        <w:rPr>
          <w:rFonts w:ascii="Tahoma" w:hAnsi="Tahoma" w:cs="Tahoma"/>
          <w:b/>
        </w:rPr>
        <w:t xml:space="preserve">       </w:t>
      </w:r>
      <w:r w:rsidR="00BF252C">
        <w:rPr>
          <w:rFonts w:ascii="Tahoma" w:hAnsi="Tahoma" w:cs="Tahoma"/>
          <w:b/>
        </w:rPr>
        <w:t xml:space="preserve">     </w:t>
      </w:r>
      <w:r w:rsidR="008434DB">
        <w:rPr>
          <w:rFonts w:ascii="Tahoma" w:hAnsi="Tahoma" w:cs="Tahoma"/>
          <w:b/>
        </w:rPr>
        <w:t xml:space="preserve">          </w:t>
      </w:r>
      <w:r w:rsidR="00BF252C">
        <w:rPr>
          <w:rFonts w:ascii="Tahoma" w:hAnsi="Tahoma" w:cs="Tahoma"/>
          <w:b/>
          <w:noProof/>
          <w:lang w:val="en-US"/>
        </w:rPr>
        <w:drawing>
          <wp:inline distT="0" distB="0" distL="0" distR="0">
            <wp:extent cx="3524250" cy="3343518"/>
            <wp:effectExtent l="19050" t="0" r="0" b="0"/>
            <wp:docPr id="7" name="Picture 2" descr="C:\Users\db2admin\Desktop\java-evil-e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2admin\Desktop\java-evil-edition.png"/>
                    <pic:cNvPicPr>
                      <a:picLocks noChangeAspect="1" noChangeArrowheads="1"/>
                    </pic:cNvPicPr>
                  </pic:nvPicPr>
                  <pic:blipFill>
                    <a:blip r:embed="rId10" cstate="print"/>
                    <a:srcRect/>
                    <a:stretch>
                      <a:fillRect/>
                    </a:stretch>
                  </pic:blipFill>
                  <pic:spPr bwMode="auto">
                    <a:xfrm>
                      <a:off x="0" y="0"/>
                      <a:ext cx="3526725" cy="3345866"/>
                    </a:xfrm>
                    <a:prstGeom prst="rect">
                      <a:avLst/>
                    </a:prstGeom>
                    <a:noFill/>
                    <a:ln w="9525">
                      <a:noFill/>
                      <a:miter lim="800000"/>
                      <a:headEnd/>
                      <a:tailEnd/>
                    </a:ln>
                  </pic:spPr>
                </pic:pic>
              </a:graphicData>
            </a:graphic>
          </wp:inline>
        </w:drawing>
      </w:r>
    </w:p>
    <w:p w:rsidR="008434DB" w:rsidRDefault="008434DB" w:rsidP="00BA0CD5">
      <w:pPr>
        <w:spacing w:after="0"/>
        <w:jc w:val="center"/>
        <w:rPr>
          <w:rFonts w:ascii="Tahoma" w:hAnsi="Tahoma" w:cs="Tahoma"/>
          <w:b/>
        </w:rPr>
      </w:pPr>
    </w:p>
    <w:p w:rsidR="008434DB" w:rsidRDefault="008434DB" w:rsidP="00BA0CD5">
      <w:pPr>
        <w:spacing w:after="0"/>
        <w:jc w:val="center"/>
        <w:rPr>
          <w:rFonts w:ascii="Tahoma" w:hAnsi="Tahoma" w:cs="Tahoma"/>
        </w:rPr>
      </w:pPr>
    </w:p>
    <w:p w:rsidR="002833E0" w:rsidRDefault="00D64BE8" w:rsidP="00D64BE8">
      <w:pPr>
        <w:spacing w:after="0"/>
        <w:rPr>
          <w:rFonts w:ascii="Tahoma" w:hAnsi="Tahoma" w:cs="Tahoma"/>
        </w:rPr>
      </w:pPr>
      <w:r>
        <w:rPr>
          <w:rFonts w:ascii="Tahoma" w:hAnsi="Tahoma" w:cs="Tahoma"/>
          <w:b/>
        </w:rPr>
        <w:t>Team Members:</w:t>
      </w:r>
    </w:p>
    <w:p w:rsidR="002833E0" w:rsidRDefault="002833E0" w:rsidP="00BA0CD5">
      <w:pPr>
        <w:spacing w:after="0"/>
        <w:jc w:val="center"/>
        <w:rPr>
          <w:rFonts w:ascii="Tahoma" w:hAnsi="Tahoma" w:cs="Tahoma"/>
        </w:rPr>
      </w:pPr>
    </w:p>
    <w:p w:rsidR="00BA0CD5" w:rsidRPr="00BA0CD5" w:rsidRDefault="00BA0CD5" w:rsidP="00BA0CD5">
      <w:pPr>
        <w:spacing w:after="0"/>
        <w:jc w:val="center"/>
        <w:rPr>
          <w:rFonts w:ascii="Tahoma" w:hAnsi="Tahoma" w:cs="Tahom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81"/>
        <w:gridCol w:w="4981"/>
      </w:tblGrid>
      <w:tr w:rsidR="00BA0CD5" w:rsidTr="00BA0CD5">
        <w:tc>
          <w:tcPr>
            <w:tcW w:w="4981" w:type="dxa"/>
          </w:tcPr>
          <w:p w:rsidR="00BA0CD5" w:rsidRPr="00BA0CD5" w:rsidRDefault="008434DB" w:rsidP="002E70EF">
            <w:pPr>
              <w:rPr>
                <w:rFonts w:ascii="Tahoma" w:hAnsi="Tahoma" w:cs="Tahoma"/>
                <w:sz w:val="24"/>
                <w:szCs w:val="24"/>
              </w:rPr>
            </w:pPr>
            <w:r>
              <w:rPr>
                <w:rFonts w:ascii="Tahoma" w:hAnsi="Tahoma" w:cs="Tahoma"/>
                <w:sz w:val="24"/>
                <w:szCs w:val="24"/>
              </w:rPr>
              <w:t xml:space="preserve">                    </w:t>
            </w:r>
            <w:r w:rsidR="002E70EF">
              <w:rPr>
                <w:rFonts w:ascii="Tahoma" w:hAnsi="Tahoma" w:cs="Tahoma"/>
                <w:sz w:val="24"/>
                <w:szCs w:val="24"/>
              </w:rPr>
              <w:t xml:space="preserve"> Siddarth Jindal</w:t>
            </w:r>
          </w:p>
          <w:p w:rsidR="007E2CBB" w:rsidRPr="007E2CBB" w:rsidRDefault="00B72ADD" w:rsidP="00BA0CD5">
            <w:pPr>
              <w:jc w:val="center"/>
              <w:rPr>
                <w:rFonts w:ascii="Tahoma" w:hAnsi="Tahoma" w:cs="Tahoma"/>
              </w:rPr>
            </w:pPr>
            <w:r>
              <w:rPr>
                <w:rFonts w:ascii="Tahoma" w:hAnsi="Tahoma" w:cs="Tahoma"/>
              </w:rPr>
              <w:t>Student, Part II, B Tech</w:t>
            </w:r>
            <w:r w:rsidR="007E2CBB" w:rsidRPr="007E2CBB">
              <w:rPr>
                <w:rFonts w:ascii="Tahoma" w:hAnsi="Tahoma" w:cs="Tahoma"/>
              </w:rPr>
              <w:t xml:space="preserve"> Computer Engineering</w:t>
            </w:r>
          </w:p>
          <w:p w:rsidR="007E2CBB" w:rsidRPr="007E2CBB" w:rsidRDefault="002E70EF" w:rsidP="00BA0CD5">
            <w:pPr>
              <w:jc w:val="center"/>
              <w:rPr>
                <w:rFonts w:ascii="Tahoma" w:hAnsi="Tahoma" w:cs="Tahoma"/>
                <w:color w:val="808080" w:themeColor="background1" w:themeShade="80"/>
              </w:rPr>
            </w:pPr>
            <w:r>
              <w:rPr>
                <w:rFonts w:ascii="Tahoma" w:hAnsi="Tahoma" w:cs="Tahoma"/>
                <w:color w:val="808080" w:themeColor="background1" w:themeShade="80"/>
              </w:rPr>
              <w:t>jindal.siddarth@gmail.com</w:t>
            </w:r>
          </w:p>
        </w:tc>
        <w:tc>
          <w:tcPr>
            <w:tcW w:w="4981" w:type="dxa"/>
          </w:tcPr>
          <w:p w:rsidR="00BA0CD5" w:rsidRPr="00BA0CD5" w:rsidRDefault="002E70EF" w:rsidP="00BA0CD5">
            <w:pPr>
              <w:jc w:val="center"/>
              <w:rPr>
                <w:rFonts w:ascii="Tahoma" w:hAnsi="Tahoma" w:cs="Tahoma"/>
                <w:sz w:val="24"/>
                <w:szCs w:val="24"/>
              </w:rPr>
            </w:pPr>
            <w:r>
              <w:rPr>
                <w:rFonts w:ascii="Tahoma" w:hAnsi="Tahoma" w:cs="Tahoma"/>
                <w:sz w:val="24"/>
                <w:szCs w:val="24"/>
              </w:rPr>
              <w:t>Syed Wali Hamza</w:t>
            </w:r>
          </w:p>
          <w:p w:rsidR="007E2CBB" w:rsidRPr="007E2CBB" w:rsidRDefault="007E2CBB" w:rsidP="007E2CBB">
            <w:pPr>
              <w:jc w:val="center"/>
              <w:rPr>
                <w:rFonts w:ascii="Tahoma" w:hAnsi="Tahoma" w:cs="Tahoma"/>
              </w:rPr>
            </w:pPr>
            <w:r w:rsidRPr="007E2CBB">
              <w:rPr>
                <w:rFonts w:ascii="Tahoma" w:hAnsi="Tahoma" w:cs="Tahoma"/>
              </w:rPr>
              <w:t>Student, Part II, B Tech Computer Engineering</w:t>
            </w:r>
          </w:p>
          <w:p w:rsidR="007E2CBB" w:rsidRPr="007E2CBB" w:rsidRDefault="002E70EF" w:rsidP="007E2CBB">
            <w:pPr>
              <w:jc w:val="center"/>
              <w:rPr>
                <w:rFonts w:ascii="Tahoma" w:hAnsi="Tahoma" w:cs="Tahoma"/>
                <w:color w:val="808080" w:themeColor="background1" w:themeShade="80"/>
              </w:rPr>
            </w:pPr>
            <w:r>
              <w:rPr>
                <w:rFonts w:ascii="Tahoma" w:hAnsi="Tahoma" w:cs="Tahoma"/>
                <w:color w:val="808080" w:themeColor="background1" w:themeShade="80"/>
              </w:rPr>
              <w:t>talk2s.wali@gmail.com</w:t>
            </w:r>
          </w:p>
        </w:tc>
      </w:tr>
    </w:tbl>
    <w:p w:rsidR="00BA0CD5" w:rsidRDefault="00BA0CD5" w:rsidP="00BA0CD5">
      <w:pPr>
        <w:spacing w:after="0"/>
        <w:jc w:val="center"/>
        <w:rPr>
          <w:rFonts w:ascii="Tahoma" w:hAnsi="Tahoma" w:cs="Tahoma"/>
        </w:rPr>
      </w:pPr>
    </w:p>
    <w:p w:rsidR="00B72ADD" w:rsidRDefault="00B72ADD" w:rsidP="00BA0CD5">
      <w:pPr>
        <w:spacing w:after="0"/>
        <w:jc w:val="center"/>
        <w:rPr>
          <w:rFonts w:ascii="Tahoma" w:hAnsi="Tahoma" w:cs="Tahoma"/>
        </w:rPr>
      </w:pPr>
    </w:p>
    <w:p w:rsidR="00B72ADD" w:rsidRDefault="00B72ADD" w:rsidP="00BA0CD5">
      <w:pPr>
        <w:spacing w:after="0"/>
        <w:jc w:val="center"/>
        <w:rPr>
          <w:rFonts w:ascii="Tahoma" w:hAnsi="Tahoma" w:cs="Tahoma"/>
        </w:rPr>
      </w:pPr>
    </w:p>
    <w:p w:rsidR="00B72ADD" w:rsidRPr="00B72ADD" w:rsidRDefault="00B72ADD" w:rsidP="00B72ADD">
      <w:pPr>
        <w:spacing w:after="0"/>
        <w:rPr>
          <w:rFonts w:ascii="Tahoma" w:hAnsi="Tahoma" w:cs="Tahoma"/>
          <w:b/>
          <w:bCs/>
        </w:rPr>
      </w:pPr>
      <w:r>
        <w:rPr>
          <w:rFonts w:ascii="Tahoma" w:hAnsi="Tahoma" w:cs="Tahoma"/>
        </w:rPr>
        <w:t xml:space="preserve">                   </w:t>
      </w:r>
      <w:r w:rsidR="00955BED">
        <w:rPr>
          <w:rFonts w:ascii="Tahoma" w:hAnsi="Tahoma" w:cs="Tahoma"/>
        </w:rPr>
        <w:t xml:space="preserve">  </w:t>
      </w:r>
      <w:r>
        <w:rPr>
          <w:rFonts w:ascii="Tahoma" w:hAnsi="Tahoma" w:cs="Tahoma"/>
        </w:rPr>
        <w:t xml:space="preserve"> </w:t>
      </w:r>
      <w:r>
        <w:rPr>
          <w:rFonts w:ascii="Tahoma" w:hAnsi="Tahoma" w:cs="Tahoma"/>
          <w:sz w:val="24"/>
          <w:szCs w:val="24"/>
        </w:rPr>
        <w:t xml:space="preserve">Kajal Roy                                                      Piyush Kapoor                  </w:t>
      </w:r>
      <w:r>
        <w:rPr>
          <w:rFonts w:ascii="Tahoma" w:hAnsi="Tahoma" w:cs="Tahoma"/>
        </w:rPr>
        <w:t>Student, Part II, B Tech</w:t>
      </w:r>
      <w:r w:rsidRPr="007E2CBB">
        <w:rPr>
          <w:rFonts w:ascii="Tahoma" w:hAnsi="Tahoma" w:cs="Tahoma"/>
        </w:rPr>
        <w:t xml:space="preserve"> Computer Engineering</w:t>
      </w:r>
      <w:r>
        <w:rPr>
          <w:rFonts w:ascii="Tahoma" w:hAnsi="Tahoma" w:cs="Tahoma"/>
        </w:rPr>
        <w:t xml:space="preserve">         Student, Part II, B Tech</w:t>
      </w:r>
      <w:r w:rsidRPr="007E2CBB">
        <w:rPr>
          <w:rFonts w:ascii="Tahoma" w:hAnsi="Tahoma" w:cs="Tahoma"/>
        </w:rPr>
        <w:t xml:space="preserve"> Computer Engineering</w:t>
      </w:r>
      <w:r>
        <w:rPr>
          <w:rFonts w:ascii="Tahoma" w:hAnsi="Tahoma" w:cs="Tahoma"/>
        </w:rPr>
        <w:t xml:space="preserve">                       </w:t>
      </w:r>
    </w:p>
    <w:p w:rsidR="002E70EF" w:rsidRDefault="00B72ADD" w:rsidP="00B72ADD">
      <w:pPr>
        <w:spacing w:after="0"/>
        <w:rPr>
          <w:rFonts w:ascii="Tahoma" w:hAnsi="Tahoma" w:cs="Tahoma"/>
        </w:rPr>
      </w:pPr>
      <w:r>
        <w:rPr>
          <w:rFonts w:ascii="Tahoma" w:hAnsi="Tahoma" w:cs="Tahoma"/>
        </w:rPr>
        <w:t xml:space="preserve">        </w:t>
      </w:r>
      <w:r>
        <w:rPr>
          <w:rFonts w:ascii="Tahoma" w:hAnsi="Tahoma" w:cs="Tahoma"/>
          <w:color w:val="808080" w:themeColor="background1" w:themeShade="80"/>
        </w:rPr>
        <w:t>kajalroy.bhu@gmail.com                                         kajalroy.bhu@gmail.com</w:t>
      </w:r>
    </w:p>
    <w:p w:rsidR="002E70EF" w:rsidRPr="00C54B22" w:rsidRDefault="002E70EF" w:rsidP="00BA0CD5">
      <w:pPr>
        <w:spacing w:after="0"/>
        <w:jc w:val="center"/>
        <w:rPr>
          <w:rFonts w:ascii="Tahoma" w:hAnsi="Tahoma" w:cs="Tahoma"/>
        </w:rPr>
      </w:pPr>
    </w:p>
    <w:p w:rsidR="002E70EF" w:rsidRDefault="002E70EF" w:rsidP="00BA0CD5">
      <w:pPr>
        <w:spacing w:after="0"/>
        <w:jc w:val="center"/>
        <w:rPr>
          <w:rFonts w:ascii="Tahoma" w:hAnsi="Tahoma" w:cs="Tahoma"/>
          <w:b/>
        </w:rPr>
      </w:pPr>
    </w:p>
    <w:p w:rsidR="002833E0" w:rsidRDefault="002833E0" w:rsidP="00BA0CD5">
      <w:pPr>
        <w:spacing w:after="0"/>
        <w:jc w:val="center"/>
        <w:rPr>
          <w:rFonts w:ascii="Tahoma" w:hAnsi="Tahoma" w:cs="Tahoma"/>
          <w:b/>
        </w:rPr>
      </w:pPr>
    </w:p>
    <w:p w:rsidR="002E70EF" w:rsidRDefault="002E70EF" w:rsidP="00BA0CD5">
      <w:pPr>
        <w:spacing w:after="0"/>
        <w:jc w:val="center"/>
        <w:rPr>
          <w:rFonts w:ascii="Tahoma" w:hAnsi="Tahoma" w:cs="Tahoma"/>
          <w:b/>
        </w:rPr>
      </w:pPr>
    </w:p>
    <w:p w:rsidR="002E70EF" w:rsidRDefault="002E70EF" w:rsidP="00BA0CD5">
      <w:pPr>
        <w:spacing w:after="0"/>
        <w:jc w:val="center"/>
        <w:rPr>
          <w:rFonts w:ascii="Tahoma" w:hAnsi="Tahoma" w:cs="Tahoma"/>
          <w:b/>
        </w:rPr>
      </w:pPr>
    </w:p>
    <w:p w:rsidR="002833E0" w:rsidRDefault="002833E0" w:rsidP="00BA0CD5">
      <w:pPr>
        <w:spacing w:after="0"/>
        <w:jc w:val="center"/>
        <w:rPr>
          <w:rFonts w:ascii="Tahoma" w:hAnsi="Tahoma" w:cs="Tahoma"/>
          <w:b/>
        </w:rPr>
      </w:pPr>
    </w:p>
    <w:p w:rsidR="00C54B22" w:rsidRDefault="00BA0CD5" w:rsidP="008434DB">
      <w:pPr>
        <w:spacing w:after="0"/>
        <w:rPr>
          <w:rFonts w:ascii="Tahoma" w:hAnsi="Tahoma" w:cs="Tahoma"/>
        </w:rPr>
      </w:pPr>
      <w:r>
        <w:rPr>
          <w:rFonts w:ascii="Tahoma" w:hAnsi="Tahoma" w:cs="Tahoma"/>
          <w:b/>
        </w:rPr>
        <w:t>Project Guide</w:t>
      </w:r>
      <w:r w:rsidR="00D64BE8">
        <w:rPr>
          <w:rFonts w:ascii="Tahoma" w:hAnsi="Tahoma" w:cs="Tahoma"/>
          <w:b/>
        </w:rPr>
        <w:t>:</w:t>
      </w:r>
    </w:p>
    <w:p w:rsidR="009B4A6E" w:rsidRPr="00BA0CD5" w:rsidRDefault="00BA0CD5" w:rsidP="00BA0CD5">
      <w:pPr>
        <w:spacing w:after="0"/>
        <w:jc w:val="center"/>
        <w:rPr>
          <w:rFonts w:ascii="Tahoma" w:hAnsi="Tahoma" w:cs="Tahoma"/>
          <w:sz w:val="24"/>
          <w:szCs w:val="24"/>
        </w:rPr>
      </w:pPr>
      <w:r w:rsidRPr="00BA0CD5">
        <w:rPr>
          <w:rFonts w:ascii="Tahoma" w:hAnsi="Tahoma" w:cs="Tahoma"/>
          <w:sz w:val="24"/>
          <w:szCs w:val="24"/>
        </w:rPr>
        <w:t>Assistant Professor Ravi Shankar Singh</w:t>
      </w:r>
    </w:p>
    <w:p w:rsidR="00CE015C" w:rsidRPr="007E2CBB" w:rsidRDefault="00BA0CD5" w:rsidP="00BA0CD5">
      <w:pPr>
        <w:spacing w:after="0"/>
        <w:jc w:val="center"/>
        <w:rPr>
          <w:rFonts w:ascii="Tahoma" w:hAnsi="Tahoma" w:cs="Tahoma"/>
          <w:color w:val="808080" w:themeColor="background1" w:themeShade="80"/>
        </w:rPr>
      </w:pPr>
      <w:r w:rsidRPr="007E2CBB">
        <w:rPr>
          <w:rFonts w:ascii="Tahoma" w:hAnsi="Tahoma" w:cs="Tahoma"/>
          <w:color w:val="808080" w:themeColor="background1" w:themeShade="80"/>
        </w:rPr>
        <w:t xml:space="preserve">Department of Computer Engineering </w:t>
      </w:r>
    </w:p>
    <w:p w:rsidR="00BA0CD5" w:rsidRPr="007E2CBB" w:rsidRDefault="00BA0CD5" w:rsidP="00BA0CD5">
      <w:pPr>
        <w:spacing w:after="0"/>
        <w:jc w:val="center"/>
        <w:rPr>
          <w:rFonts w:ascii="Tahoma" w:hAnsi="Tahoma" w:cs="Tahoma"/>
          <w:color w:val="808080" w:themeColor="background1" w:themeShade="80"/>
        </w:rPr>
      </w:pPr>
      <w:r w:rsidRPr="007E2CBB">
        <w:rPr>
          <w:rFonts w:ascii="Tahoma" w:hAnsi="Tahoma" w:cs="Tahoma"/>
          <w:color w:val="808080" w:themeColor="background1" w:themeShade="80"/>
        </w:rPr>
        <w:t>I</w:t>
      </w:r>
      <w:r w:rsidR="00CE015C" w:rsidRPr="007E2CBB">
        <w:rPr>
          <w:rFonts w:ascii="Tahoma" w:hAnsi="Tahoma" w:cs="Tahoma"/>
          <w:color w:val="808080" w:themeColor="background1" w:themeShade="80"/>
        </w:rPr>
        <w:t xml:space="preserve">nstitute of </w:t>
      </w:r>
      <w:r w:rsidRPr="007E2CBB">
        <w:rPr>
          <w:rFonts w:ascii="Tahoma" w:hAnsi="Tahoma" w:cs="Tahoma"/>
          <w:color w:val="808080" w:themeColor="background1" w:themeShade="80"/>
        </w:rPr>
        <w:t>T</w:t>
      </w:r>
      <w:r w:rsidR="00CE015C" w:rsidRPr="007E2CBB">
        <w:rPr>
          <w:rFonts w:ascii="Tahoma" w:hAnsi="Tahoma" w:cs="Tahoma"/>
          <w:color w:val="808080" w:themeColor="background1" w:themeShade="80"/>
        </w:rPr>
        <w:t>echnology</w:t>
      </w:r>
      <w:r w:rsidRPr="007E2CBB">
        <w:rPr>
          <w:rFonts w:ascii="Tahoma" w:hAnsi="Tahoma" w:cs="Tahoma"/>
          <w:color w:val="808080" w:themeColor="background1" w:themeShade="80"/>
        </w:rPr>
        <w:t xml:space="preserve"> B</w:t>
      </w:r>
      <w:r w:rsidR="00CE015C" w:rsidRPr="007E2CBB">
        <w:rPr>
          <w:rFonts w:ascii="Tahoma" w:hAnsi="Tahoma" w:cs="Tahoma"/>
          <w:color w:val="808080" w:themeColor="background1" w:themeShade="80"/>
        </w:rPr>
        <w:t xml:space="preserve">anaras </w:t>
      </w:r>
      <w:r w:rsidRPr="007E2CBB">
        <w:rPr>
          <w:rFonts w:ascii="Tahoma" w:hAnsi="Tahoma" w:cs="Tahoma"/>
          <w:color w:val="808080" w:themeColor="background1" w:themeShade="80"/>
        </w:rPr>
        <w:t>H</w:t>
      </w:r>
      <w:r w:rsidR="00CE015C" w:rsidRPr="007E2CBB">
        <w:rPr>
          <w:rFonts w:ascii="Tahoma" w:hAnsi="Tahoma" w:cs="Tahoma"/>
          <w:color w:val="808080" w:themeColor="background1" w:themeShade="80"/>
        </w:rPr>
        <w:t xml:space="preserve">indu </w:t>
      </w:r>
      <w:r w:rsidRPr="007E2CBB">
        <w:rPr>
          <w:rFonts w:ascii="Tahoma" w:hAnsi="Tahoma" w:cs="Tahoma"/>
          <w:color w:val="808080" w:themeColor="background1" w:themeShade="80"/>
        </w:rPr>
        <w:t>U</w:t>
      </w:r>
      <w:r w:rsidR="00CE015C" w:rsidRPr="007E2CBB">
        <w:rPr>
          <w:rFonts w:ascii="Tahoma" w:hAnsi="Tahoma" w:cs="Tahoma"/>
          <w:color w:val="808080" w:themeColor="background1" w:themeShade="80"/>
        </w:rPr>
        <w:t>niversity,</w:t>
      </w:r>
      <w:r w:rsidRPr="007E2CBB">
        <w:rPr>
          <w:rFonts w:ascii="Tahoma" w:hAnsi="Tahoma" w:cs="Tahoma"/>
          <w:color w:val="808080" w:themeColor="background1" w:themeShade="80"/>
        </w:rPr>
        <w:t xml:space="preserve"> Varanasi</w:t>
      </w:r>
    </w:p>
    <w:p w:rsidR="00EA05B6" w:rsidRDefault="00CE015C" w:rsidP="00BA0CD5">
      <w:pPr>
        <w:spacing w:after="0"/>
        <w:jc w:val="center"/>
        <w:rPr>
          <w:rFonts w:ascii="Tahoma" w:hAnsi="Tahoma" w:cs="Tahoma"/>
          <w:color w:val="808080" w:themeColor="background1" w:themeShade="80"/>
        </w:rPr>
      </w:pPr>
      <w:r w:rsidRPr="007E2CBB">
        <w:rPr>
          <w:rFonts w:ascii="Tahoma" w:hAnsi="Tahoma" w:cs="Tahoma"/>
          <w:color w:val="808080" w:themeColor="background1" w:themeShade="80"/>
        </w:rPr>
        <w:t>Uttar Pradesh, India</w:t>
      </w:r>
    </w:p>
    <w:p w:rsidR="002833E0" w:rsidRDefault="002833E0" w:rsidP="00BA0CD5">
      <w:pPr>
        <w:spacing w:after="0"/>
        <w:jc w:val="center"/>
        <w:rPr>
          <w:rFonts w:ascii="Tahoma" w:hAnsi="Tahoma" w:cs="Tahoma"/>
          <w:color w:val="808080" w:themeColor="background1" w:themeShade="80"/>
        </w:rPr>
      </w:pPr>
    </w:p>
    <w:p w:rsidR="002833E0" w:rsidRDefault="002833E0" w:rsidP="002833E0">
      <w:pPr>
        <w:spacing w:after="0"/>
        <w:rPr>
          <w:rFonts w:ascii="Tahoma" w:hAnsi="Tahoma" w:cs="Tahoma"/>
          <w:color w:val="808080" w:themeColor="background1" w:themeShade="80"/>
        </w:rPr>
      </w:pPr>
    </w:p>
    <w:p w:rsidR="002833E0" w:rsidRDefault="002833E0" w:rsidP="002833E0">
      <w:pPr>
        <w:spacing w:after="0"/>
        <w:rPr>
          <w:rFonts w:ascii="Tahoma" w:hAnsi="Tahoma" w:cs="Tahoma"/>
          <w:color w:val="808080" w:themeColor="background1" w:themeShade="80"/>
        </w:rPr>
      </w:pPr>
    </w:p>
    <w:p w:rsidR="002833E0" w:rsidRDefault="002833E0" w:rsidP="002833E0">
      <w:pPr>
        <w:spacing w:after="0"/>
        <w:rPr>
          <w:rFonts w:ascii="Tahoma" w:hAnsi="Tahoma" w:cs="Tahoma"/>
          <w:color w:val="808080" w:themeColor="background1" w:themeShade="80"/>
        </w:rPr>
      </w:pPr>
    </w:p>
    <w:p w:rsidR="002833E0" w:rsidRDefault="002833E0" w:rsidP="002833E0">
      <w:pPr>
        <w:spacing w:after="0"/>
        <w:rPr>
          <w:rFonts w:ascii="Tahoma" w:hAnsi="Tahoma" w:cs="Tahoma"/>
          <w:color w:val="808080" w:themeColor="background1" w:themeShade="80"/>
        </w:rPr>
      </w:pPr>
    </w:p>
    <w:p w:rsidR="002833E0" w:rsidRDefault="002833E0" w:rsidP="002833E0">
      <w:pPr>
        <w:spacing w:after="0"/>
        <w:rPr>
          <w:rFonts w:ascii="Tahoma" w:hAnsi="Tahoma" w:cs="Tahoma"/>
          <w:color w:val="808080" w:themeColor="background1" w:themeShade="80"/>
        </w:rPr>
      </w:pPr>
    </w:p>
    <w:p w:rsidR="002833E0" w:rsidRPr="007E2CBB" w:rsidRDefault="002833E0" w:rsidP="00BA0CD5">
      <w:pPr>
        <w:spacing w:after="0"/>
        <w:jc w:val="center"/>
        <w:rPr>
          <w:rFonts w:ascii="Tahoma" w:hAnsi="Tahoma" w:cs="Tahoma"/>
          <w:color w:val="808080" w:themeColor="background1" w:themeShade="80"/>
        </w:rPr>
      </w:pPr>
    </w:p>
    <w:tbl>
      <w:tblPr>
        <w:tblStyle w:val="LightGrid-Accent5"/>
        <w:tblW w:w="0" w:type="auto"/>
        <w:tblLook w:val="04A0"/>
      </w:tblPr>
      <w:tblGrid>
        <w:gridCol w:w="9962"/>
      </w:tblGrid>
      <w:tr w:rsidR="00056819" w:rsidTr="00056819">
        <w:trPr>
          <w:cnfStyle w:val="100000000000"/>
        </w:trPr>
        <w:tc>
          <w:tcPr>
            <w:cnfStyle w:val="001000000000"/>
            <w:tcW w:w="9962" w:type="dxa"/>
          </w:tcPr>
          <w:p w:rsidR="00056819" w:rsidRPr="00056819" w:rsidRDefault="00056819" w:rsidP="00056819">
            <w:pPr>
              <w:jc w:val="center"/>
              <w:rPr>
                <w:rFonts w:ascii="Tahoma" w:hAnsi="Tahoma" w:cs="Tahoma"/>
                <w:sz w:val="32"/>
                <w:szCs w:val="32"/>
              </w:rPr>
            </w:pPr>
            <w:r>
              <w:rPr>
                <w:rFonts w:ascii="Tahoma" w:hAnsi="Tahoma" w:cs="Tahoma"/>
                <w:sz w:val="32"/>
                <w:szCs w:val="32"/>
              </w:rPr>
              <w:t>Contents</w:t>
            </w:r>
          </w:p>
        </w:tc>
      </w:tr>
    </w:tbl>
    <w:p w:rsidR="00EA05B6" w:rsidRDefault="00EA05B6" w:rsidP="00685BE0">
      <w:pPr>
        <w:spacing w:after="0"/>
        <w:jc w:val="both"/>
        <w:rPr>
          <w:rFonts w:ascii="Tahoma" w:hAnsi="Tahoma" w:cs="Tahoma"/>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037"/>
        <w:gridCol w:w="7723"/>
        <w:gridCol w:w="1202"/>
      </w:tblGrid>
      <w:tr w:rsidR="00430A02" w:rsidRPr="00430A02" w:rsidTr="00A00E97">
        <w:tc>
          <w:tcPr>
            <w:tcW w:w="1037" w:type="dxa"/>
          </w:tcPr>
          <w:p w:rsidR="00430A02" w:rsidRPr="00430A02" w:rsidRDefault="00430A02" w:rsidP="00685BE0">
            <w:pPr>
              <w:jc w:val="both"/>
              <w:rPr>
                <w:rFonts w:ascii="Tahoma" w:hAnsi="Tahoma" w:cs="Tahoma"/>
                <w:b/>
              </w:rPr>
            </w:pPr>
            <w:r w:rsidRPr="00430A02">
              <w:rPr>
                <w:rFonts w:ascii="Tahoma" w:hAnsi="Tahoma" w:cs="Tahoma"/>
                <w:b/>
              </w:rPr>
              <w:t>Section</w:t>
            </w:r>
          </w:p>
        </w:tc>
        <w:tc>
          <w:tcPr>
            <w:tcW w:w="7723" w:type="dxa"/>
          </w:tcPr>
          <w:p w:rsidR="00430A02" w:rsidRPr="00430A02" w:rsidRDefault="00430A02" w:rsidP="00685BE0">
            <w:pPr>
              <w:jc w:val="both"/>
              <w:rPr>
                <w:rFonts w:ascii="Tahoma" w:hAnsi="Tahoma" w:cs="Tahoma"/>
                <w:b/>
              </w:rPr>
            </w:pPr>
            <w:r w:rsidRPr="00430A02">
              <w:rPr>
                <w:rFonts w:ascii="Tahoma" w:hAnsi="Tahoma" w:cs="Tahoma"/>
                <w:b/>
              </w:rPr>
              <w:t>Title</w:t>
            </w:r>
          </w:p>
        </w:tc>
        <w:tc>
          <w:tcPr>
            <w:tcW w:w="1202" w:type="dxa"/>
          </w:tcPr>
          <w:p w:rsidR="00430A02" w:rsidRPr="00430A02" w:rsidRDefault="00430A02" w:rsidP="00685BE0">
            <w:pPr>
              <w:jc w:val="both"/>
              <w:rPr>
                <w:rFonts w:ascii="Tahoma" w:hAnsi="Tahoma" w:cs="Tahoma"/>
                <w:b/>
              </w:rPr>
            </w:pPr>
            <w:r w:rsidRPr="00430A02">
              <w:rPr>
                <w:rFonts w:ascii="Tahoma" w:hAnsi="Tahoma" w:cs="Tahoma"/>
                <w:b/>
              </w:rPr>
              <w:t>Page</w:t>
            </w:r>
          </w:p>
        </w:tc>
      </w:tr>
      <w:tr w:rsidR="00CE015C" w:rsidRPr="00430A02" w:rsidTr="00A00E97">
        <w:tc>
          <w:tcPr>
            <w:tcW w:w="1037" w:type="dxa"/>
          </w:tcPr>
          <w:p w:rsidR="00CE015C" w:rsidRPr="00430A02" w:rsidRDefault="00CE015C" w:rsidP="00685BE0">
            <w:pPr>
              <w:jc w:val="both"/>
              <w:rPr>
                <w:rFonts w:ascii="Tahoma" w:hAnsi="Tahoma" w:cs="Tahoma"/>
                <w:b/>
              </w:rPr>
            </w:pPr>
          </w:p>
        </w:tc>
        <w:tc>
          <w:tcPr>
            <w:tcW w:w="7723" w:type="dxa"/>
          </w:tcPr>
          <w:p w:rsidR="00CE015C" w:rsidRPr="00430A02" w:rsidRDefault="00CE015C" w:rsidP="00685BE0">
            <w:pPr>
              <w:jc w:val="both"/>
              <w:rPr>
                <w:rFonts w:ascii="Tahoma" w:hAnsi="Tahoma" w:cs="Tahoma"/>
                <w:b/>
              </w:rPr>
            </w:pPr>
          </w:p>
        </w:tc>
        <w:tc>
          <w:tcPr>
            <w:tcW w:w="1202" w:type="dxa"/>
          </w:tcPr>
          <w:p w:rsidR="00CE015C" w:rsidRPr="00430A02" w:rsidRDefault="00CE015C" w:rsidP="00685BE0">
            <w:pPr>
              <w:jc w:val="both"/>
              <w:rPr>
                <w:rFonts w:ascii="Tahoma" w:hAnsi="Tahoma" w:cs="Tahoma"/>
                <w:b/>
              </w:rPr>
            </w:pPr>
          </w:p>
        </w:tc>
      </w:tr>
      <w:tr w:rsidR="00430A02" w:rsidRPr="00A00E97" w:rsidTr="00A00E97">
        <w:tc>
          <w:tcPr>
            <w:tcW w:w="1037" w:type="dxa"/>
          </w:tcPr>
          <w:p w:rsidR="00430A02" w:rsidRPr="00A00E97" w:rsidRDefault="00430A02" w:rsidP="00430A02">
            <w:pPr>
              <w:jc w:val="right"/>
              <w:rPr>
                <w:rFonts w:ascii="Tahoma" w:hAnsi="Tahoma" w:cs="Tahoma"/>
                <w:b/>
              </w:rPr>
            </w:pPr>
            <w:r w:rsidRPr="00A00E97">
              <w:rPr>
                <w:rFonts w:ascii="Tahoma" w:hAnsi="Tahoma" w:cs="Tahoma"/>
                <w:b/>
              </w:rPr>
              <w:t>1</w:t>
            </w:r>
          </w:p>
        </w:tc>
        <w:tc>
          <w:tcPr>
            <w:tcW w:w="7723" w:type="dxa"/>
          </w:tcPr>
          <w:p w:rsidR="00430A02" w:rsidRPr="00A00E97" w:rsidRDefault="00430A02" w:rsidP="00685BE0">
            <w:pPr>
              <w:jc w:val="both"/>
              <w:rPr>
                <w:rFonts w:ascii="Tahoma" w:hAnsi="Tahoma" w:cs="Tahoma"/>
                <w:b/>
              </w:rPr>
            </w:pPr>
            <w:r w:rsidRPr="00A00E97">
              <w:rPr>
                <w:rFonts w:ascii="Tahoma" w:hAnsi="Tahoma" w:cs="Tahoma"/>
                <w:b/>
              </w:rPr>
              <w:t>Introduction</w:t>
            </w:r>
          </w:p>
        </w:tc>
        <w:tc>
          <w:tcPr>
            <w:tcW w:w="1202" w:type="dxa"/>
          </w:tcPr>
          <w:p w:rsidR="00430A02" w:rsidRPr="00A00E97" w:rsidRDefault="00430A02" w:rsidP="00430A02">
            <w:pPr>
              <w:jc w:val="center"/>
              <w:rPr>
                <w:rFonts w:ascii="Tahoma" w:hAnsi="Tahoma" w:cs="Tahoma"/>
                <w:b/>
              </w:rPr>
            </w:pPr>
          </w:p>
        </w:tc>
      </w:tr>
      <w:tr w:rsidR="00430A02" w:rsidTr="00A00E97">
        <w:tc>
          <w:tcPr>
            <w:tcW w:w="1037" w:type="dxa"/>
          </w:tcPr>
          <w:p w:rsidR="00430A02" w:rsidRDefault="00430A02" w:rsidP="00430A02">
            <w:pPr>
              <w:jc w:val="right"/>
              <w:rPr>
                <w:rFonts w:ascii="Tahoma" w:hAnsi="Tahoma" w:cs="Tahoma"/>
              </w:rPr>
            </w:pPr>
            <w:r>
              <w:rPr>
                <w:rFonts w:ascii="Tahoma" w:hAnsi="Tahoma" w:cs="Tahoma"/>
              </w:rPr>
              <w:t>1.1</w:t>
            </w:r>
          </w:p>
        </w:tc>
        <w:tc>
          <w:tcPr>
            <w:tcW w:w="7723" w:type="dxa"/>
          </w:tcPr>
          <w:p w:rsidR="00430A02" w:rsidRDefault="00CE015C" w:rsidP="00685BE0">
            <w:pPr>
              <w:jc w:val="both"/>
              <w:rPr>
                <w:rFonts w:ascii="Tahoma" w:hAnsi="Tahoma" w:cs="Tahoma"/>
              </w:rPr>
            </w:pPr>
            <w:r>
              <w:rPr>
                <w:rFonts w:ascii="Tahoma" w:hAnsi="Tahoma" w:cs="Tahoma"/>
              </w:rPr>
              <w:t>Purpose</w:t>
            </w:r>
          </w:p>
        </w:tc>
        <w:tc>
          <w:tcPr>
            <w:tcW w:w="1202" w:type="dxa"/>
          </w:tcPr>
          <w:p w:rsidR="00430A02" w:rsidRDefault="009D3EE0" w:rsidP="00430A02">
            <w:pPr>
              <w:jc w:val="center"/>
              <w:rPr>
                <w:rFonts w:ascii="Tahoma" w:hAnsi="Tahoma" w:cs="Tahoma"/>
              </w:rPr>
            </w:pPr>
            <w:r>
              <w:rPr>
                <w:rFonts w:ascii="Tahoma" w:hAnsi="Tahoma" w:cs="Tahoma"/>
              </w:rPr>
              <w:t>3</w:t>
            </w:r>
          </w:p>
        </w:tc>
      </w:tr>
      <w:tr w:rsidR="00430A02" w:rsidTr="00A00E97">
        <w:tc>
          <w:tcPr>
            <w:tcW w:w="1037" w:type="dxa"/>
          </w:tcPr>
          <w:p w:rsidR="00430A02" w:rsidRDefault="00CE015C" w:rsidP="00430A02">
            <w:pPr>
              <w:jc w:val="right"/>
              <w:rPr>
                <w:rFonts w:ascii="Tahoma" w:hAnsi="Tahoma" w:cs="Tahoma"/>
              </w:rPr>
            </w:pPr>
            <w:r>
              <w:rPr>
                <w:rFonts w:ascii="Tahoma" w:hAnsi="Tahoma" w:cs="Tahoma"/>
              </w:rPr>
              <w:t>1.2</w:t>
            </w:r>
          </w:p>
        </w:tc>
        <w:tc>
          <w:tcPr>
            <w:tcW w:w="7723" w:type="dxa"/>
          </w:tcPr>
          <w:p w:rsidR="00430A02" w:rsidRDefault="00CE015C" w:rsidP="00685BE0">
            <w:pPr>
              <w:jc w:val="both"/>
              <w:rPr>
                <w:rFonts w:ascii="Tahoma" w:hAnsi="Tahoma" w:cs="Tahoma"/>
              </w:rPr>
            </w:pPr>
            <w:r>
              <w:rPr>
                <w:rFonts w:ascii="Tahoma" w:hAnsi="Tahoma" w:cs="Tahoma"/>
              </w:rPr>
              <w:t>Scope</w:t>
            </w:r>
          </w:p>
        </w:tc>
        <w:tc>
          <w:tcPr>
            <w:tcW w:w="1202" w:type="dxa"/>
          </w:tcPr>
          <w:p w:rsidR="00430A02" w:rsidRDefault="009D3EE0" w:rsidP="00430A02">
            <w:pPr>
              <w:jc w:val="center"/>
              <w:rPr>
                <w:rFonts w:ascii="Tahoma" w:hAnsi="Tahoma" w:cs="Tahoma"/>
              </w:rPr>
            </w:pPr>
            <w:r>
              <w:rPr>
                <w:rFonts w:ascii="Tahoma" w:hAnsi="Tahoma" w:cs="Tahoma"/>
              </w:rPr>
              <w:t>3</w:t>
            </w:r>
          </w:p>
        </w:tc>
      </w:tr>
      <w:tr w:rsidR="00430A02" w:rsidTr="00A00E97">
        <w:tc>
          <w:tcPr>
            <w:tcW w:w="1037" w:type="dxa"/>
          </w:tcPr>
          <w:p w:rsidR="00430A02" w:rsidRDefault="00CE015C" w:rsidP="00430A02">
            <w:pPr>
              <w:jc w:val="right"/>
              <w:rPr>
                <w:rFonts w:ascii="Tahoma" w:hAnsi="Tahoma" w:cs="Tahoma"/>
              </w:rPr>
            </w:pPr>
            <w:r>
              <w:rPr>
                <w:rFonts w:ascii="Tahoma" w:hAnsi="Tahoma" w:cs="Tahoma"/>
              </w:rPr>
              <w:t>1.3</w:t>
            </w:r>
          </w:p>
        </w:tc>
        <w:tc>
          <w:tcPr>
            <w:tcW w:w="7723" w:type="dxa"/>
          </w:tcPr>
          <w:p w:rsidR="00430A02" w:rsidRDefault="00CE015C" w:rsidP="00386FEB">
            <w:pPr>
              <w:jc w:val="both"/>
              <w:rPr>
                <w:rFonts w:ascii="Tahoma" w:hAnsi="Tahoma" w:cs="Tahoma"/>
              </w:rPr>
            </w:pPr>
            <w:r>
              <w:rPr>
                <w:rFonts w:ascii="Tahoma" w:hAnsi="Tahoma" w:cs="Tahoma"/>
              </w:rPr>
              <w:t>Abbreviations</w:t>
            </w:r>
          </w:p>
        </w:tc>
        <w:tc>
          <w:tcPr>
            <w:tcW w:w="1202" w:type="dxa"/>
          </w:tcPr>
          <w:p w:rsidR="00430A02" w:rsidRDefault="009D3EE0" w:rsidP="00430A02">
            <w:pPr>
              <w:jc w:val="center"/>
              <w:rPr>
                <w:rFonts w:ascii="Tahoma" w:hAnsi="Tahoma" w:cs="Tahoma"/>
              </w:rPr>
            </w:pPr>
            <w:r>
              <w:rPr>
                <w:rFonts w:ascii="Tahoma" w:hAnsi="Tahoma" w:cs="Tahoma"/>
              </w:rPr>
              <w:t>4</w:t>
            </w:r>
          </w:p>
        </w:tc>
      </w:tr>
      <w:tr w:rsidR="00430A02" w:rsidTr="00A00E97">
        <w:tc>
          <w:tcPr>
            <w:tcW w:w="1037" w:type="dxa"/>
          </w:tcPr>
          <w:p w:rsidR="00430A02" w:rsidRDefault="00CE015C" w:rsidP="00430A02">
            <w:pPr>
              <w:jc w:val="right"/>
              <w:rPr>
                <w:rFonts w:ascii="Tahoma" w:hAnsi="Tahoma" w:cs="Tahoma"/>
              </w:rPr>
            </w:pPr>
            <w:r>
              <w:rPr>
                <w:rFonts w:ascii="Tahoma" w:hAnsi="Tahoma" w:cs="Tahoma"/>
              </w:rPr>
              <w:t>1.4</w:t>
            </w:r>
          </w:p>
        </w:tc>
        <w:tc>
          <w:tcPr>
            <w:tcW w:w="7723" w:type="dxa"/>
          </w:tcPr>
          <w:p w:rsidR="00430A02" w:rsidRDefault="00CE015C" w:rsidP="00685BE0">
            <w:pPr>
              <w:jc w:val="both"/>
              <w:rPr>
                <w:rFonts w:ascii="Tahoma" w:hAnsi="Tahoma" w:cs="Tahoma"/>
              </w:rPr>
            </w:pPr>
            <w:r>
              <w:rPr>
                <w:rFonts w:ascii="Tahoma" w:hAnsi="Tahoma" w:cs="Tahoma"/>
              </w:rPr>
              <w:t>Methodology</w:t>
            </w:r>
          </w:p>
        </w:tc>
        <w:tc>
          <w:tcPr>
            <w:tcW w:w="1202" w:type="dxa"/>
          </w:tcPr>
          <w:p w:rsidR="00430A02" w:rsidRDefault="009D3EE0" w:rsidP="00430A02">
            <w:pPr>
              <w:jc w:val="center"/>
              <w:rPr>
                <w:rFonts w:ascii="Tahoma" w:hAnsi="Tahoma" w:cs="Tahoma"/>
              </w:rPr>
            </w:pPr>
            <w:r>
              <w:rPr>
                <w:rFonts w:ascii="Tahoma" w:hAnsi="Tahoma" w:cs="Tahoma"/>
              </w:rPr>
              <w:t>5</w:t>
            </w:r>
          </w:p>
        </w:tc>
      </w:tr>
      <w:tr w:rsidR="00430A02" w:rsidTr="00A00E97">
        <w:tc>
          <w:tcPr>
            <w:tcW w:w="1037" w:type="dxa"/>
          </w:tcPr>
          <w:p w:rsidR="00430A02" w:rsidRDefault="00CE015C" w:rsidP="00430A02">
            <w:pPr>
              <w:jc w:val="right"/>
              <w:rPr>
                <w:rFonts w:ascii="Tahoma" w:hAnsi="Tahoma" w:cs="Tahoma"/>
              </w:rPr>
            </w:pPr>
            <w:r>
              <w:rPr>
                <w:rFonts w:ascii="Tahoma" w:hAnsi="Tahoma" w:cs="Tahoma"/>
              </w:rPr>
              <w:t>1.5</w:t>
            </w:r>
          </w:p>
        </w:tc>
        <w:tc>
          <w:tcPr>
            <w:tcW w:w="7723" w:type="dxa"/>
          </w:tcPr>
          <w:p w:rsidR="00430A02" w:rsidRDefault="00CE015C" w:rsidP="00685BE0">
            <w:pPr>
              <w:jc w:val="both"/>
              <w:rPr>
                <w:rFonts w:ascii="Tahoma" w:hAnsi="Tahoma" w:cs="Tahoma"/>
              </w:rPr>
            </w:pPr>
            <w:r>
              <w:rPr>
                <w:rFonts w:ascii="Tahoma" w:hAnsi="Tahoma" w:cs="Tahoma"/>
              </w:rPr>
              <w:t>Tools &amp; Technologies</w:t>
            </w:r>
          </w:p>
        </w:tc>
        <w:tc>
          <w:tcPr>
            <w:tcW w:w="1202" w:type="dxa"/>
          </w:tcPr>
          <w:p w:rsidR="00430A02" w:rsidRDefault="009D3EE0" w:rsidP="00430A02">
            <w:pPr>
              <w:jc w:val="center"/>
              <w:rPr>
                <w:rFonts w:ascii="Tahoma" w:hAnsi="Tahoma" w:cs="Tahoma"/>
              </w:rPr>
            </w:pPr>
            <w:r>
              <w:rPr>
                <w:rFonts w:ascii="Tahoma" w:hAnsi="Tahoma" w:cs="Tahoma"/>
              </w:rPr>
              <w:t>6</w:t>
            </w:r>
          </w:p>
        </w:tc>
      </w:tr>
      <w:tr w:rsidR="00430A02" w:rsidTr="00A00E97">
        <w:tc>
          <w:tcPr>
            <w:tcW w:w="1037" w:type="dxa"/>
          </w:tcPr>
          <w:p w:rsidR="00430A02" w:rsidRDefault="00CE015C" w:rsidP="00430A02">
            <w:pPr>
              <w:jc w:val="right"/>
              <w:rPr>
                <w:rFonts w:ascii="Tahoma" w:hAnsi="Tahoma" w:cs="Tahoma"/>
              </w:rPr>
            </w:pPr>
            <w:r>
              <w:rPr>
                <w:rFonts w:ascii="Tahoma" w:hAnsi="Tahoma" w:cs="Tahoma"/>
              </w:rPr>
              <w:t>1.6</w:t>
            </w:r>
          </w:p>
        </w:tc>
        <w:tc>
          <w:tcPr>
            <w:tcW w:w="7723" w:type="dxa"/>
          </w:tcPr>
          <w:p w:rsidR="00430A02" w:rsidRDefault="00CE015C" w:rsidP="00685BE0">
            <w:pPr>
              <w:jc w:val="both"/>
              <w:rPr>
                <w:rFonts w:ascii="Tahoma" w:hAnsi="Tahoma" w:cs="Tahoma"/>
              </w:rPr>
            </w:pPr>
            <w:r>
              <w:rPr>
                <w:rFonts w:ascii="Tahoma" w:hAnsi="Tahoma" w:cs="Tahoma"/>
              </w:rPr>
              <w:t>References</w:t>
            </w:r>
          </w:p>
        </w:tc>
        <w:tc>
          <w:tcPr>
            <w:tcW w:w="1202" w:type="dxa"/>
          </w:tcPr>
          <w:p w:rsidR="00430A02" w:rsidRDefault="009D3EE0" w:rsidP="00430A02">
            <w:pPr>
              <w:jc w:val="center"/>
              <w:rPr>
                <w:rFonts w:ascii="Tahoma" w:hAnsi="Tahoma" w:cs="Tahoma"/>
              </w:rPr>
            </w:pPr>
            <w:r>
              <w:rPr>
                <w:rFonts w:ascii="Tahoma" w:hAnsi="Tahoma" w:cs="Tahoma"/>
              </w:rPr>
              <w:t>6</w:t>
            </w:r>
          </w:p>
        </w:tc>
      </w:tr>
      <w:tr w:rsidR="00CE015C" w:rsidTr="00A00E97">
        <w:tc>
          <w:tcPr>
            <w:tcW w:w="1037" w:type="dxa"/>
          </w:tcPr>
          <w:p w:rsidR="00CE015C" w:rsidRDefault="00CE015C" w:rsidP="00430A02">
            <w:pPr>
              <w:jc w:val="right"/>
              <w:rPr>
                <w:rFonts w:ascii="Tahoma" w:hAnsi="Tahoma" w:cs="Tahoma"/>
              </w:rPr>
            </w:pPr>
            <w:r>
              <w:rPr>
                <w:rFonts w:ascii="Tahoma" w:hAnsi="Tahoma" w:cs="Tahoma"/>
              </w:rPr>
              <w:t>1.7</w:t>
            </w:r>
          </w:p>
        </w:tc>
        <w:tc>
          <w:tcPr>
            <w:tcW w:w="7723" w:type="dxa"/>
          </w:tcPr>
          <w:p w:rsidR="00CE015C" w:rsidRDefault="00CE015C" w:rsidP="00685BE0">
            <w:pPr>
              <w:jc w:val="both"/>
              <w:rPr>
                <w:rFonts w:ascii="Tahoma" w:hAnsi="Tahoma" w:cs="Tahoma"/>
              </w:rPr>
            </w:pPr>
            <w:r>
              <w:rPr>
                <w:rFonts w:ascii="Tahoma" w:hAnsi="Tahoma" w:cs="Tahoma"/>
              </w:rPr>
              <w:t>Overview</w:t>
            </w:r>
          </w:p>
        </w:tc>
        <w:tc>
          <w:tcPr>
            <w:tcW w:w="1202" w:type="dxa"/>
          </w:tcPr>
          <w:p w:rsidR="00CE015C" w:rsidRDefault="009D3EE0" w:rsidP="00430A02">
            <w:pPr>
              <w:jc w:val="center"/>
              <w:rPr>
                <w:rFonts w:ascii="Tahoma" w:hAnsi="Tahoma" w:cs="Tahoma"/>
              </w:rPr>
            </w:pPr>
            <w:r>
              <w:rPr>
                <w:rFonts w:ascii="Tahoma" w:hAnsi="Tahoma" w:cs="Tahoma"/>
              </w:rPr>
              <w:t>6</w:t>
            </w:r>
          </w:p>
        </w:tc>
      </w:tr>
      <w:tr w:rsidR="00CE015C" w:rsidTr="00A00E97">
        <w:tc>
          <w:tcPr>
            <w:tcW w:w="1037" w:type="dxa"/>
          </w:tcPr>
          <w:p w:rsidR="00CE015C" w:rsidRDefault="00CE015C" w:rsidP="00430A02">
            <w:pPr>
              <w:jc w:val="right"/>
              <w:rPr>
                <w:rFonts w:ascii="Tahoma" w:hAnsi="Tahoma" w:cs="Tahoma"/>
              </w:rPr>
            </w:pPr>
          </w:p>
        </w:tc>
        <w:tc>
          <w:tcPr>
            <w:tcW w:w="7723" w:type="dxa"/>
          </w:tcPr>
          <w:p w:rsidR="00CE015C" w:rsidRDefault="00CE015C" w:rsidP="00685BE0">
            <w:pPr>
              <w:jc w:val="both"/>
              <w:rPr>
                <w:rFonts w:ascii="Tahoma" w:hAnsi="Tahoma" w:cs="Tahoma"/>
              </w:rPr>
            </w:pPr>
          </w:p>
        </w:tc>
        <w:tc>
          <w:tcPr>
            <w:tcW w:w="1202" w:type="dxa"/>
          </w:tcPr>
          <w:p w:rsidR="00CE015C" w:rsidRDefault="00CE015C" w:rsidP="00430A02">
            <w:pPr>
              <w:jc w:val="center"/>
              <w:rPr>
                <w:rFonts w:ascii="Tahoma" w:hAnsi="Tahoma" w:cs="Tahoma"/>
              </w:rPr>
            </w:pPr>
          </w:p>
        </w:tc>
      </w:tr>
      <w:tr w:rsidR="00CE015C" w:rsidRPr="00A00E97" w:rsidTr="00A00E97">
        <w:tc>
          <w:tcPr>
            <w:tcW w:w="1037" w:type="dxa"/>
          </w:tcPr>
          <w:p w:rsidR="00CE015C" w:rsidRPr="00A00E97" w:rsidRDefault="00CE015C" w:rsidP="00430A02">
            <w:pPr>
              <w:jc w:val="right"/>
              <w:rPr>
                <w:rFonts w:ascii="Tahoma" w:hAnsi="Tahoma" w:cs="Tahoma"/>
                <w:b/>
              </w:rPr>
            </w:pPr>
            <w:r w:rsidRPr="00A00E97">
              <w:rPr>
                <w:rFonts w:ascii="Tahoma" w:hAnsi="Tahoma" w:cs="Tahoma"/>
                <w:b/>
              </w:rPr>
              <w:t>2</w:t>
            </w:r>
          </w:p>
        </w:tc>
        <w:tc>
          <w:tcPr>
            <w:tcW w:w="7723" w:type="dxa"/>
          </w:tcPr>
          <w:p w:rsidR="00CE015C" w:rsidRPr="00A00E97" w:rsidRDefault="00A00E97" w:rsidP="00685BE0">
            <w:pPr>
              <w:jc w:val="both"/>
              <w:rPr>
                <w:rFonts w:ascii="Tahoma" w:hAnsi="Tahoma" w:cs="Tahoma"/>
                <w:b/>
              </w:rPr>
            </w:pPr>
            <w:r w:rsidRPr="00A00E97">
              <w:rPr>
                <w:rFonts w:ascii="Tahoma" w:hAnsi="Tahoma" w:cs="Tahoma"/>
                <w:b/>
              </w:rPr>
              <w:t>Overall Description</w:t>
            </w:r>
          </w:p>
        </w:tc>
        <w:tc>
          <w:tcPr>
            <w:tcW w:w="1202" w:type="dxa"/>
          </w:tcPr>
          <w:p w:rsidR="00CE015C" w:rsidRPr="00A00E97" w:rsidRDefault="00CE015C" w:rsidP="00430A02">
            <w:pPr>
              <w:jc w:val="center"/>
              <w:rPr>
                <w:rFonts w:ascii="Tahoma" w:hAnsi="Tahoma" w:cs="Tahoma"/>
                <w:b/>
              </w:rPr>
            </w:pPr>
          </w:p>
        </w:tc>
      </w:tr>
      <w:tr w:rsidR="00A00E97" w:rsidTr="00A00E97">
        <w:tc>
          <w:tcPr>
            <w:tcW w:w="1037" w:type="dxa"/>
          </w:tcPr>
          <w:p w:rsidR="00A00E97" w:rsidRDefault="00A00E97" w:rsidP="00430A02">
            <w:pPr>
              <w:jc w:val="right"/>
              <w:rPr>
                <w:rFonts w:ascii="Tahoma" w:hAnsi="Tahoma" w:cs="Tahoma"/>
              </w:rPr>
            </w:pPr>
            <w:r>
              <w:rPr>
                <w:rFonts w:ascii="Tahoma" w:hAnsi="Tahoma" w:cs="Tahoma"/>
              </w:rPr>
              <w:t>2.1</w:t>
            </w:r>
          </w:p>
        </w:tc>
        <w:tc>
          <w:tcPr>
            <w:tcW w:w="7723" w:type="dxa"/>
          </w:tcPr>
          <w:p w:rsidR="00A00E97" w:rsidRDefault="00A00E97" w:rsidP="00685BE0">
            <w:pPr>
              <w:jc w:val="both"/>
              <w:rPr>
                <w:rFonts w:ascii="Tahoma" w:hAnsi="Tahoma" w:cs="Tahoma"/>
              </w:rPr>
            </w:pPr>
            <w:r>
              <w:rPr>
                <w:rFonts w:ascii="Tahoma" w:hAnsi="Tahoma" w:cs="Tahoma"/>
              </w:rPr>
              <w:t>Product Perspective</w:t>
            </w:r>
          </w:p>
        </w:tc>
        <w:tc>
          <w:tcPr>
            <w:tcW w:w="1202" w:type="dxa"/>
          </w:tcPr>
          <w:p w:rsidR="00A00E97" w:rsidRDefault="009D3EE0" w:rsidP="00430A02">
            <w:pPr>
              <w:jc w:val="center"/>
              <w:rPr>
                <w:rFonts w:ascii="Tahoma" w:hAnsi="Tahoma" w:cs="Tahoma"/>
              </w:rPr>
            </w:pPr>
            <w:r>
              <w:rPr>
                <w:rFonts w:ascii="Tahoma" w:hAnsi="Tahoma" w:cs="Tahoma"/>
              </w:rPr>
              <w:t>7</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2.2</w:t>
            </w:r>
          </w:p>
        </w:tc>
        <w:tc>
          <w:tcPr>
            <w:tcW w:w="7723" w:type="dxa"/>
          </w:tcPr>
          <w:p w:rsidR="00A00E97" w:rsidRDefault="00A00E97" w:rsidP="00685BE0">
            <w:pPr>
              <w:jc w:val="both"/>
              <w:rPr>
                <w:rFonts w:ascii="Tahoma" w:hAnsi="Tahoma" w:cs="Tahoma"/>
              </w:rPr>
            </w:pPr>
            <w:r>
              <w:rPr>
                <w:rFonts w:ascii="Tahoma" w:hAnsi="Tahoma" w:cs="Tahoma"/>
              </w:rPr>
              <w:t>Software Interface</w:t>
            </w:r>
          </w:p>
        </w:tc>
        <w:tc>
          <w:tcPr>
            <w:tcW w:w="1202" w:type="dxa"/>
          </w:tcPr>
          <w:p w:rsidR="00A00E97" w:rsidRDefault="009D3EE0" w:rsidP="00430A02">
            <w:pPr>
              <w:jc w:val="center"/>
              <w:rPr>
                <w:rFonts w:ascii="Tahoma" w:hAnsi="Tahoma" w:cs="Tahoma"/>
              </w:rPr>
            </w:pPr>
            <w:r>
              <w:rPr>
                <w:rFonts w:ascii="Tahoma" w:hAnsi="Tahoma" w:cs="Tahoma"/>
              </w:rPr>
              <w:t>7</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2.3</w:t>
            </w:r>
          </w:p>
        </w:tc>
        <w:tc>
          <w:tcPr>
            <w:tcW w:w="7723" w:type="dxa"/>
          </w:tcPr>
          <w:p w:rsidR="00A00E97" w:rsidRDefault="00A00E97" w:rsidP="00685BE0">
            <w:pPr>
              <w:jc w:val="both"/>
              <w:rPr>
                <w:rFonts w:ascii="Tahoma" w:hAnsi="Tahoma" w:cs="Tahoma"/>
              </w:rPr>
            </w:pPr>
            <w:r>
              <w:rPr>
                <w:rFonts w:ascii="Tahoma" w:hAnsi="Tahoma" w:cs="Tahoma"/>
              </w:rPr>
              <w:t>Hardware Interface</w:t>
            </w:r>
          </w:p>
        </w:tc>
        <w:tc>
          <w:tcPr>
            <w:tcW w:w="1202" w:type="dxa"/>
          </w:tcPr>
          <w:p w:rsidR="00A00E97" w:rsidRDefault="009D3EE0" w:rsidP="00430A02">
            <w:pPr>
              <w:jc w:val="center"/>
              <w:rPr>
                <w:rFonts w:ascii="Tahoma" w:hAnsi="Tahoma" w:cs="Tahoma"/>
              </w:rPr>
            </w:pPr>
            <w:r>
              <w:rPr>
                <w:rFonts w:ascii="Tahoma" w:hAnsi="Tahoma" w:cs="Tahoma"/>
              </w:rPr>
              <w:t>8</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2.4</w:t>
            </w:r>
          </w:p>
        </w:tc>
        <w:tc>
          <w:tcPr>
            <w:tcW w:w="7723" w:type="dxa"/>
          </w:tcPr>
          <w:p w:rsidR="00A00E97" w:rsidRDefault="00A00E97" w:rsidP="00685BE0">
            <w:pPr>
              <w:jc w:val="both"/>
              <w:rPr>
                <w:rFonts w:ascii="Tahoma" w:hAnsi="Tahoma" w:cs="Tahoma"/>
              </w:rPr>
            </w:pPr>
            <w:r>
              <w:rPr>
                <w:rFonts w:ascii="Tahoma" w:hAnsi="Tahoma" w:cs="Tahoma"/>
              </w:rPr>
              <w:t>Communication Interface</w:t>
            </w:r>
          </w:p>
        </w:tc>
        <w:tc>
          <w:tcPr>
            <w:tcW w:w="1202" w:type="dxa"/>
          </w:tcPr>
          <w:p w:rsidR="00A00E97" w:rsidRDefault="009D3EE0" w:rsidP="00430A02">
            <w:pPr>
              <w:jc w:val="center"/>
              <w:rPr>
                <w:rFonts w:ascii="Tahoma" w:hAnsi="Tahoma" w:cs="Tahoma"/>
              </w:rPr>
            </w:pPr>
            <w:r>
              <w:rPr>
                <w:rFonts w:ascii="Tahoma" w:hAnsi="Tahoma" w:cs="Tahoma"/>
              </w:rPr>
              <w:t>8</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2.5</w:t>
            </w:r>
          </w:p>
        </w:tc>
        <w:tc>
          <w:tcPr>
            <w:tcW w:w="7723" w:type="dxa"/>
          </w:tcPr>
          <w:p w:rsidR="00A00E97" w:rsidRDefault="00FB47C4" w:rsidP="00685BE0">
            <w:pPr>
              <w:jc w:val="both"/>
              <w:rPr>
                <w:rFonts w:ascii="Tahoma" w:hAnsi="Tahoma" w:cs="Tahoma"/>
              </w:rPr>
            </w:pPr>
            <w:r>
              <w:rPr>
                <w:rFonts w:ascii="Tahoma" w:hAnsi="Tahoma" w:cs="Tahoma"/>
              </w:rPr>
              <w:t>User Characteristics</w:t>
            </w:r>
          </w:p>
        </w:tc>
        <w:tc>
          <w:tcPr>
            <w:tcW w:w="1202" w:type="dxa"/>
          </w:tcPr>
          <w:p w:rsidR="00A00E97" w:rsidRDefault="009D3EE0" w:rsidP="00430A02">
            <w:pPr>
              <w:jc w:val="center"/>
              <w:rPr>
                <w:rFonts w:ascii="Tahoma" w:hAnsi="Tahoma" w:cs="Tahoma"/>
              </w:rPr>
            </w:pPr>
            <w:r>
              <w:rPr>
                <w:rFonts w:ascii="Tahoma" w:hAnsi="Tahoma" w:cs="Tahoma"/>
              </w:rPr>
              <w:t>8</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2.6</w:t>
            </w:r>
          </w:p>
        </w:tc>
        <w:tc>
          <w:tcPr>
            <w:tcW w:w="7723" w:type="dxa"/>
          </w:tcPr>
          <w:p w:rsidR="00A00E97" w:rsidRDefault="00FB47C4" w:rsidP="00685BE0">
            <w:pPr>
              <w:jc w:val="both"/>
              <w:rPr>
                <w:rFonts w:ascii="Tahoma" w:hAnsi="Tahoma" w:cs="Tahoma"/>
              </w:rPr>
            </w:pPr>
            <w:r>
              <w:rPr>
                <w:rFonts w:ascii="Tahoma" w:hAnsi="Tahoma" w:cs="Tahoma"/>
              </w:rPr>
              <w:t>Constraints</w:t>
            </w:r>
          </w:p>
        </w:tc>
        <w:tc>
          <w:tcPr>
            <w:tcW w:w="1202" w:type="dxa"/>
          </w:tcPr>
          <w:p w:rsidR="00A00E97" w:rsidRDefault="009D3EE0" w:rsidP="00430A02">
            <w:pPr>
              <w:jc w:val="center"/>
              <w:rPr>
                <w:rFonts w:ascii="Tahoma" w:hAnsi="Tahoma" w:cs="Tahoma"/>
              </w:rPr>
            </w:pPr>
            <w:r>
              <w:rPr>
                <w:rFonts w:ascii="Tahoma" w:hAnsi="Tahoma" w:cs="Tahoma"/>
              </w:rPr>
              <w:t>8</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2.7</w:t>
            </w:r>
          </w:p>
        </w:tc>
        <w:tc>
          <w:tcPr>
            <w:tcW w:w="7723" w:type="dxa"/>
          </w:tcPr>
          <w:p w:rsidR="00A00E97" w:rsidRDefault="00FB47C4" w:rsidP="00685BE0">
            <w:pPr>
              <w:jc w:val="both"/>
              <w:rPr>
                <w:rFonts w:ascii="Tahoma" w:hAnsi="Tahoma" w:cs="Tahoma"/>
              </w:rPr>
            </w:pPr>
            <w:r>
              <w:rPr>
                <w:rFonts w:ascii="Tahoma" w:hAnsi="Tahoma" w:cs="Tahoma"/>
              </w:rPr>
              <w:t>Product Functions</w:t>
            </w:r>
          </w:p>
        </w:tc>
        <w:tc>
          <w:tcPr>
            <w:tcW w:w="1202" w:type="dxa"/>
          </w:tcPr>
          <w:p w:rsidR="00A00E97" w:rsidRDefault="009D3EE0" w:rsidP="00430A02">
            <w:pPr>
              <w:jc w:val="center"/>
              <w:rPr>
                <w:rFonts w:ascii="Tahoma" w:hAnsi="Tahoma" w:cs="Tahoma"/>
              </w:rPr>
            </w:pPr>
            <w:r>
              <w:rPr>
                <w:rFonts w:ascii="Tahoma" w:hAnsi="Tahoma" w:cs="Tahoma"/>
              </w:rPr>
              <w:t>9</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2.8</w:t>
            </w:r>
          </w:p>
        </w:tc>
        <w:tc>
          <w:tcPr>
            <w:tcW w:w="7723" w:type="dxa"/>
          </w:tcPr>
          <w:p w:rsidR="00A00E97" w:rsidRDefault="00A00E97" w:rsidP="00685BE0">
            <w:pPr>
              <w:jc w:val="both"/>
              <w:rPr>
                <w:rFonts w:ascii="Tahoma" w:hAnsi="Tahoma" w:cs="Tahoma"/>
              </w:rPr>
            </w:pPr>
            <w:r>
              <w:rPr>
                <w:rFonts w:ascii="Tahoma" w:hAnsi="Tahoma" w:cs="Tahoma"/>
              </w:rPr>
              <w:t>Use Case Model</w:t>
            </w:r>
            <w:r w:rsidR="00953DB0">
              <w:rPr>
                <w:rFonts w:ascii="Tahoma" w:hAnsi="Tahoma" w:cs="Tahoma"/>
              </w:rPr>
              <w:t xml:space="preserve"> Survey</w:t>
            </w:r>
          </w:p>
        </w:tc>
        <w:tc>
          <w:tcPr>
            <w:tcW w:w="1202" w:type="dxa"/>
          </w:tcPr>
          <w:p w:rsidR="00A00E97" w:rsidRDefault="009D3EE0" w:rsidP="00430A02">
            <w:pPr>
              <w:jc w:val="center"/>
              <w:rPr>
                <w:rFonts w:ascii="Tahoma" w:hAnsi="Tahoma" w:cs="Tahoma"/>
              </w:rPr>
            </w:pPr>
            <w:r>
              <w:rPr>
                <w:rFonts w:ascii="Tahoma" w:hAnsi="Tahoma" w:cs="Tahoma"/>
              </w:rPr>
              <w:t>10</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2.9</w:t>
            </w:r>
          </w:p>
        </w:tc>
        <w:tc>
          <w:tcPr>
            <w:tcW w:w="7723" w:type="dxa"/>
          </w:tcPr>
          <w:p w:rsidR="00A00E97" w:rsidRDefault="00A00E97" w:rsidP="00685BE0">
            <w:pPr>
              <w:jc w:val="both"/>
              <w:rPr>
                <w:rFonts w:ascii="Tahoma" w:hAnsi="Tahoma" w:cs="Tahoma"/>
              </w:rPr>
            </w:pPr>
            <w:r>
              <w:rPr>
                <w:rFonts w:ascii="Tahoma" w:hAnsi="Tahoma" w:cs="Tahoma"/>
              </w:rPr>
              <w:t>Architecture Diagram</w:t>
            </w:r>
          </w:p>
        </w:tc>
        <w:tc>
          <w:tcPr>
            <w:tcW w:w="1202" w:type="dxa"/>
          </w:tcPr>
          <w:p w:rsidR="00A00E97" w:rsidRDefault="009D3EE0" w:rsidP="00430A02">
            <w:pPr>
              <w:jc w:val="center"/>
              <w:rPr>
                <w:rFonts w:ascii="Tahoma" w:hAnsi="Tahoma" w:cs="Tahoma"/>
              </w:rPr>
            </w:pPr>
            <w:r>
              <w:rPr>
                <w:rFonts w:ascii="Tahoma" w:hAnsi="Tahoma" w:cs="Tahoma"/>
              </w:rPr>
              <w:t>13</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2.10</w:t>
            </w:r>
          </w:p>
        </w:tc>
        <w:tc>
          <w:tcPr>
            <w:tcW w:w="7723" w:type="dxa"/>
          </w:tcPr>
          <w:p w:rsidR="00A00E97" w:rsidRDefault="00A00E97" w:rsidP="00685BE0">
            <w:pPr>
              <w:jc w:val="both"/>
              <w:rPr>
                <w:rFonts w:ascii="Tahoma" w:hAnsi="Tahoma" w:cs="Tahoma"/>
              </w:rPr>
            </w:pPr>
            <w:r>
              <w:rPr>
                <w:rFonts w:ascii="Tahoma" w:hAnsi="Tahoma" w:cs="Tahoma"/>
              </w:rPr>
              <w:t>Database Schema</w:t>
            </w:r>
          </w:p>
        </w:tc>
        <w:tc>
          <w:tcPr>
            <w:tcW w:w="1202" w:type="dxa"/>
          </w:tcPr>
          <w:p w:rsidR="00A00E97" w:rsidRDefault="009D3EE0" w:rsidP="00430A02">
            <w:pPr>
              <w:jc w:val="center"/>
              <w:rPr>
                <w:rFonts w:ascii="Tahoma" w:hAnsi="Tahoma" w:cs="Tahoma"/>
              </w:rPr>
            </w:pPr>
            <w:r>
              <w:rPr>
                <w:rFonts w:ascii="Tahoma" w:hAnsi="Tahoma" w:cs="Tahoma"/>
              </w:rPr>
              <w:t>14</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 xml:space="preserve">2.11 </w:t>
            </w:r>
          </w:p>
        </w:tc>
        <w:tc>
          <w:tcPr>
            <w:tcW w:w="7723" w:type="dxa"/>
          </w:tcPr>
          <w:p w:rsidR="00A00E97" w:rsidRDefault="00A00E97" w:rsidP="00685BE0">
            <w:pPr>
              <w:jc w:val="both"/>
              <w:rPr>
                <w:rFonts w:ascii="Tahoma" w:hAnsi="Tahoma" w:cs="Tahoma"/>
              </w:rPr>
            </w:pPr>
            <w:r>
              <w:rPr>
                <w:rFonts w:ascii="Tahoma" w:hAnsi="Tahoma" w:cs="Tahoma"/>
              </w:rPr>
              <w:t>Assumptions &amp; Dependencies</w:t>
            </w:r>
          </w:p>
        </w:tc>
        <w:tc>
          <w:tcPr>
            <w:tcW w:w="1202" w:type="dxa"/>
          </w:tcPr>
          <w:p w:rsidR="00A00E97" w:rsidRDefault="009D3EE0" w:rsidP="00430A02">
            <w:pPr>
              <w:jc w:val="center"/>
              <w:rPr>
                <w:rFonts w:ascii="Tahoma" w:hAnsi="Tahoma" w:cs="Tahoma"/>
              </w:rPr>
            </w:pPr>
            <w:r>
              <w:rPr>
                <w:rFonts w:ascii="Tahoma" w:hAnsi="Tahoma" w:cs="Tahoma"/>
              </w:rPr>
              <w:t>14</w:t>
            </w:r>
          </w:p>
        </w:tc>
      </w:tr>
      <w:tr w:rsidR="00A00E97" w:rsidTr="00A00E97">
        <w:tc>
          <w:tcPr>
            <w:tcW w:w="1037" w:type="dxa"/>
          </w:tcPr>
          <w:p w:rsidR="00A00E97" w:rsidRDefault="00A00E97" w:rsidP="00430A02">
            <w:pPr>
              <w:jc w:val="right"/>
              <w:rPr>
                <w:rFonts w:ascii="Tahoma" w:hAnsi="Tahoma" w:cs="Tahoma"/>
              </w:rPr>
            </w:pPr>
          </w:p>
        </w:tc>
        <w:tc>
          <w:tcPr>
            <w:tcW w:w="7723" w:type="dxa"/>
          </w:tcPr>
          <w:p w:rsidR="00A00E97" w:rsidRDefault="00A00E97" w:rsidP="00685BE0">
            <w:pPr>
              <w:jc w:val="both"/>
              <w:rPr>
                <w:rFonts w:ascii="Tahoma" w:hAnsi="Tahoma" w:cs="Tahoma"/>
              </w:rPr>
            </w:pPr>
          </w:p>
        </w:tc>
        <w:tc>
          <w:tcPr>
            <w:tcW w:w="1202" w:type="dxa"/>
          </w:tcPr>
          <w:p w:rsidR="00A00E97" w:rsidRDefault="00A00E97" w:rsidP="00430A02">
            <w:pPr>
              <w:jc w:val="center"/>
              <w:rPr>
                <w:rFonts w:ascii="Tahoma" w:hAnsi="Tahoma" w:cs="Tahoma"/>
              </w:rPr>
            </w:pPr>
          </w:p>
        </w:tc>
      </w:tr>
      <w:tr w:rsidR="00A00E97" w:rsidRPr="00A00E97" w:rsidTr="00A00E97">
        <w:tc>
          <w:tcPr>
            <w:tcW w:w="1037" w:type="dxa"/>
          </w:tcPr>
          <w:p w:rsidR="00A00E97" w:rsidRPr="00A00E97" w:rsidRDefault="00A00E97" w:rsidP="00430A02">
            <w:pPr>
              <w:jc w:val="right"/>
              <w:rPr>
                <w:rFonts w:ascii="Tahoma" w:hAnsi="Tahoma" w:cs="Tahoma"/>
                <w:b/>
              </w:rPr>
            </w:pPr>
            <w:r w:rsidRPr="00A00E97">
              <w:rPr>
                <w:rFonts w:ascii="Tahoma" w:hAnsi="Tahoma" w:cs="Tahoma"/>
                <w:b/>
              </w:rPr>
              <w:t>3</w:t>
            </w:r>
          </w:p>
        </w:tc>
        <w:tc>
          <w:tcPr>
            <w:tcW w:w="7723" w:type="dxa"/>
          </w:tcPr>
          <w:p w:rsidR="00A00E97" w:rsidRPr="00A00E97" w:rsidRDefault="00A00E97" w:rsidP="00685BE0">
            <w:pPr>
              <w:jc w:val="both"/>
              <w:rPr>
                <w:rFonts w:ascii="Tahoma" w:hAnsi="Tahoma" w:cs="Tahoma"/>
                <w:b/>
              </w:rPr>
            </w:pPr>
            <w:r w:rsidRPr="00A00E97">
              <w:rPr>
                <w:rFonts w:ascii="Tahoma" w:hAnsi="Tahoma" w:cs="Tahoma"/>
                <w:b/>
              </w:rPr>
              <w:t>Specific Requirements</w:t>
            </w:r>
          </w:p>
        </w:tc>
        <w:tc>
          <w:tcPr>
            <w:tcW w:w="1202" w:type="dxa"/>
          </w:tcPr>
          <w:p w:rsidR="00A00E97" w:rsidRPr="00A00E97" w:rsidRDefault="00A00E97" w:rsidP="00430A02">
            <w:pPr>
              <w:jc w:val="center"/>
              <w:rPr>
                <w:rFonts w:ascii="Tahoma" w:hAnsi="Tahoma" w:cs="Tahoma"/>
                <w:b/>
              </w:rPr>
            </w:pPr>
          </w:p>
        </w:tc>
      </w:tr>
      <w:tr w:rsidR="00A00E97" w:rsidTr="00A00E97">
        <w:tc>
          <w:tcPr>
            <w:tcW w:w="1037" w:type="dxa"/>
          </w:tcPr>
          <w:p w:rsidR="00A00E97" w:rsidRDefault="00A00E97" w:rsidP="00430A02">
            <w:pPr>
              <w:jc w:val="right"/>
              <w:rPr>
                <w:rFonts w:ascii="Tahoma" w:hAnsi="Tahoma" w:cs="Tahoma"/>
              </w:rPr>
            </w:pPr>
            <w:r>
              <w:rPr>
                <w:rFonts w:ascii="Tahoma" w:hAnsi="Tahoma" w:cs="Tahoma"/>
              </w:rPr>
              <w:t>3.1</w:t>
            </w:r>
          </w:p>
        </w:tc>
        <w:tc>
          <w:tcPr>
            <w:tcW w:w="7723" w:type="dxa"/>
          </w:tcPr>
          <w:p w:rsidR="00A00E97" w:rsidRDefault="00A00E97" w:rsidP="00685BE0">
            <w:pPr>
              <w:jc w:val="both"/>
              <w:rPr>
                <w:rFonts w:ascii="Tahoma" w:hAnsi="Tahoma" w:cs="Tahoma"/>
              </w:rPr>
            </w:pPr>
            <w:r>
              <w:rPr>
                <w:rFonts w:ascii="Tahoma" w:hAnsi="Tahoma" w:cs="Tahoma"/>
              </w:rPr>
              <w:t>Use Case Reports</w:t>
            </w:r>
          </w:p>
        </w:tc>
        <w:tc>
          <w:tcPr>
            <w:tcW w:w="1202" w:type="dxa"/>
          </w:tcPr>
          <w:p w:rsidR="00A00E97" w:rsidRDefault="009D3EE0" w:rsidP="00430A02">
            <w:pPr>
              <w:jc w:val="center"/>
              <w:rPr>
                <w:rFonts w:ascii="Tahoma" w:hAnsi="Tahoma" w:cs="Tahoma"/>
              </w:rPr>
            </w:pPr>
            <w:r>
              <w:rPr>
                <w:rFonts w:ascii="Tahoma" w:hAnsi="Tahoma" w:cs="Tahoma"/>
              </w:rPr>
              <w:t>15</w:t>
            </w:r>
          </w:p>
        </w:tc>
      </w:tr>
      <w:tr w:rsidR="009D3EE0" w:rsidTr="00A00E97">
        <w:tc>
          <w:tcPr>
            <w:tcW w:w="1037" w:type="dxa"/>
          </w:tcPr>
          <w:p w:rsidR="009D3EE0" w:rsidRDefault="009D3EE0" w:rsidP="00430A02">
            <w:pPr>
              <w:jc w:val="right"/>
              <w:rPr>
                <w:rFonts w:ascii="Tahoma" w:hAnsi="Tahoma" w:cs="Tahoma"/>
              </w:rPr>
            </w:pPr>
            <w:r>
              <w:rPr>
                <w:rFonts w:ascii="Tahoma" w:hAnsi="Tahoma" w:cs="Tahoma"/>
              </w:rPr>
              <w:t>3.1.1</w:t>
            </w:r>
          </w:p>
        </w:tc>
        <w:tc>
          <w:tcPr>
            <w:tcW w:w="7723" w:type="dxa"/>
          </w:tcPr>
          <w:p w:rsidR="009D3EE0" w:rsidRDefault="009D3EE0" w:rsidP="00685BE0">
            <w:pPr>
              <w:jc w:val="both"/>
              <w:rPr>
                <w:rFonts w:ascii="Tahoma" w:hAnsi="Tahoma" w:cs="Tahoma"/>
              </w:rPr>
            </w:pPr>
            <w:r>
              <w:rPr>
                <w:rFonts w:ascii="Tahoma" w:hAnsi="Tahoma" w:cs="Tahoma"/>
              </w:rPr>
              <w:t>Administrator</w:t>
            </w:r>
          </w:p>
        </w:tc>
        <w:tc>
          <w:tcPr>
            <w:tcW w:w="1202" w:type="dxa"/>
          </w:tcPr>
          <w:p w:rsidR="009D3EE0" w:rsidRDefault="009D3EE0" w:rsidP="00430A02">
            <w:pPr>
              <w:jc w:val="center"/>
              <w:rPr>
                <w:rFonts w:ascii="Tahoma" w:hAnsi="Tahoma" w:cs="Tahoma"/>
              </w:rPr>
            </w:pPr>
            <w:r>
              <w:rPr>
                <w:rFonts w:ascii="Tahoma" w:hAnsi="Tahoma" w:cs="Tahoma"/>
              </w:rPr>
              <w:t>15</w:t>
            </w:r>
          </w:p>
        </w:tc>
      </w:tr>
      <w:tr w:rsidR="009D3EE0" w:rsidTr="00A00E97">
        <w:tc>
          <w:tcPr>
            <w:tcW w:w="1037" w:type="dxa"/>
          </w:tcPr>
          <w:p w:rsidR="009D3EE0" w:rsidRDefault="009D3EE0" w:rsidP="00430A02">
            <w:pPr>
              <w:jc w:val="right"/>
              <w:rPr>
                <w:rFonts w:ascii="Tahoma" w:hAnsi="Tahoma" w:cs="Tahoma"/>
              </w:rPr>
            </w:pPr>
            <w:r>
              <w:rPr>
                <w:rFonts w:ascii="Tahoma" w:hAnsi="Tahoma" w:cs="Tahoma"/>
              </w:rPr>
              <w:t>3.1.2</w:t>
            </w:r>
          </w:p>
        </w:tc>
        <w:tc>
          <w:tcPr>
            <w:tcW w:w="7723" w:type="dxa"/>
          </w:tcPr>
          <w:p w:rsidR="009D3EE0" w:rsidRDefault="009D3EE0" w:rsidP="00685BE0">
            <w:pPr>
              <w:jc w:val="both"/>
              <w:rPr>
                <w:rFonts w:ascii="Tahoma" w:hAnsi="Tahoma" w:cs="Tahoma"/>
              </w:rPr>
            </w:pPr>
            <w:r>
              <w:rPr>
                <w:rFonts w:ascii="Tahoma" w:hAnsi="Tahoma" w:cs="Tahoma"/>
              </w:rPr>
              <w:t>Supervisor</w:t>
            </w:r>
          </w:p>
        </w:tc>
        <w:tc>
          <w:tcPr>
            <w:tcW w:w="1202" w:type="dxa"/>
          </w:tcPr>
          <w:p w:rsidR="009D3EE0" w:rsidRDefault="009D3EE0" w:rsidP="00430A02">
            <w:pPr>
              <w:jc w:val="center"/>
              <w:rPr>
                <w:rFonts w:ascii="Tahoma" w:hAnsi="Tahoma" w:cs="Tahoma"/>
              </w:rPr>
            </w:pPr>
            <w:r>
              <w:rPr>
                <w:rFonts w:ascii="Tahoma" w:hAnsi="Tahoma" w:cs="Tahoma"/>
              </w:rPr>
              <w:t>25</w:t>
            </w:r>
          </w:p>
        </w:tc>
      </w:tr>
      <w:tr w:rsidR="009D3EE0" w:rsidTr="00A00E97">
        <w:tc>
          <w:tcPr>
            <w:tcW w:w="1037" w:type="dxa"/>
          </w:tcPr>
          <w:p w:rsidR="009D3EE0" w:rsidRDefault="009D3EE0" w:rsidP="00430A02">
            <w:pPr>
              <w:jc w:val="right"/>
              <w:rPr>
                <w:rFonts w:ascii="Tahoma" w:hAnsi="Tahoma" w:cs="Tahoma"/>
              </w:rPr>
            </w:pPr>
            <w:r>
              <w:rPr>
                <w:rFonts w:ascii="Tahoma" w:hAnsi="Tahoma" w:cs="Tahoma"/>
              </w:rPr>
              <w:t>3.1.3</w:t>
            </w:r>
          </w:p>
        </w:tc>
        <w:tc>
          <w:tcPr>
            <w:tcW w:w="7723" w:type="dxa"/>
          </w:tcPr>
          <w:p w:rsidR="009D3EE0" w:rsidRDefault="009D3EE0" w:rsidP="00685BE0">
            <w:pPr>
              <w:jc w:val="both"/>
              <w:rPr>
                <w:rFonts w:ascii="Tahoma" w:hAnsi="Tahoma" w:cs="Tahoma"/>
              </w:rPr>
            </w:pPr>
            <w:r>
              <w:rPr>
                <w:rFonts w:ascii="Tahoma" w:hAnsi="Tahoma" w:cs="Tahoma"/>
              </w:rPr>
              <w:t>Moderator</w:t>
            </w:r>
          </w:p>
        </w:tc>
        <w:tc>
          <w:tcPr>
            <w:tcW w:w="1202" w:type="dxa"/>
          </w:tcPr>
          <w:p w:rsidR="009D3EE0" w:rsidRDefault="009D3EE0" w:rsidP="00430A02">
            <w:pPr>
              <w:jc w:val="center"/>
              <w:rPr>
                <w:rFonts w:ascii="Tahoma" w:hAnsi="Tahoma" w:cs="Tahoma"/>
              </w:rPr>
            </w:pPr>
            <w:r>
              <w:rPr>
                <w:rFonts w:ascii="Tahoma" w:hAnsi="Tahoma" w:cs="Tahoma"/>
              </w:rPr>
              <w:t>36</w:t>
            </w:r>
          </w:p>
        </w:tc>
      </w:tr>
      <w:tr w:rsidR="009D3EE0" w:rsidTr="00A00E97">
        <w:tc>
          <w:tcPr>
            <w:tcW w:w="1037" w:type="dxa"/>
          </w:tcPr>
          <w:p w:rsidR="009D3EE0" w:rsidRDefault="009D3EE0" w:rsidP="00430A02">
            <w:pPr>
              <w:jc w:val="right"/>
              <w:rPr>
                <w:rFonts w:ascii="Tahoma" w:hAnsi="Tahoma" w:cs="Tahoma"/>
              </w:rPr>
            </w:pPr>
            <w:r>
              <w:rPr>
                <w:rFonts w:ascii="Tahoma" w:hAnsi="Tahoma" w:cs="Tahoma"/>
              </w:rPr>
              <w:t>3.1.4</w:t>
            </w:r>
          </w:p>
        </w:tc>
        <w:tc>
          <w:tcPr>
            <w:tcW w:w="7723" w:type="dxa"/>
          </w:tcPr>
          <w:p w:rsidR="009D3EE0" w:rsidRDefault="009D3EE0" w:rsidP="00685BE0">
            <w:pPr>
              <w:jc w:val="both"/>
              <w:rPr>
                <w:rFonts w:ascii="Tahoma" w:hAnsi="Tahoma" w:cs="Tahoma"/>
              </w:rPr>
            </w:pPr>
            <w:r>
              <w:rPr>
                <w:rFonts w:ascii="Tahoma" w:hAnsi="Tahoma" w:cs="Tahoma"/>
              </w:rPr>
              <w:t>Consumer</w:t>
            </w:r>
          </w:p>
        </w:tc>
        <w:tc>
          <w:tcPr>
            <w:tcW w:w="1202" w:type="dxa"/>
          </w:tcPr>
          <w:p w:rsidR="009D3EE0" w:rsidRDefault="009D3EE0" w:rsidP="00430A02">
            <w:pPr>
              <w:jc w:val="center"/>
              <w:rPr>
                <w:rFonts w:ascii="Tahoma" w:hAnsi="Tahoma" w:cs="Tahoma"/>
              </w:rPr>
            </w:pPr>
            <w:r>
              <w:rPr>
                <w:rFonts w:ascii="Tahoma" w:hAnsi="Tahoma" w:cs="Tahoma"/>
              </w:rPr>
              <w:t>45</w:t>
            </w:r>
          </w:p>
        </w:tc>
      </w:tr>
      <w:tr w:rsidR="009D3EE0" w:rsidTr="00A00E97">
        <w:tc>
          <w:tcPr>
            <w:tcW w:w="1037" w:type="dxa"/>
          </w:tcPr>
          <w:p w:rsidR="009D3EE0" w:rsidRDefault="009D3EE0" w:rsidP="00430A02">
            <w:pPr>
              <w:jc w:val="right"/>
              <w:rPr>
                <w:rFonts w:ascii="Tahoma" w:hAnsi="Tahoma" w:cs="Tahoma"/>
              </w:rPr>
            </w:pPr>
            <w:r>
              <w:rPr>
                <w:rFonts w:ascii="Tahoma" w:hAnsi="Tahoma" w:cs="Tahoma"/>
              </w:rPr>
              <w:t>3.1.5</w:t>
            </w:r>
          </w:p>
        </w:tc>
        <w:tc>
          <w:tcPr>
            <w:tcW w:w="7723" w:type="dxa"/>
          </w:tcPr>
          <w:p w:rsidR="009D3EE0" w:rsidRDefault="009D3EE0" w:rsidP="00685BE0">
            <w:pPr>
              <w:jc w:val="both"/>
              <w:rPr>
                <w:rFonts w:ascii="Tahoma" w:hAnsi="Tahoma" w:cs="Tahoma"/>
              </w:rPr>
            </w:pPr>
            <w:r>
              <w:rPr>
                <w:rFonts w:ascii="Tahoma" w:hAnsi="Tahoma" w:cs="Tahoma"/>
              </w:rPr>
              <w:t>Common to all Users</w:t>
            </w:r>
          </w:p>
        </w:tc>
        <w:tc>
          <w:tcPr>
            <w:tcW w:w="1202" w:type="dxa"/>
          </w:tcPr>
          <w:p w:rsidR="009D3EE0" w:rsidRDefault="009D3EE0" w:rsidP="00430A02">
            <w:pPr>
              <w:jc w:val="center"/>
              <w:rPr>
                <w:rFonts w:ascii="Tahoma" w:hAnsi="Tahoma" w:cs="Tahoma"/>
              </w:rPr>
            </w:pPr>
            <w:r>
              <w:rPr>
                <w:rFonts w:ascii="Tahoma" w:hAnsi="Tahoma" w:cs="Tahoma"/>
              </w:rPr>
              <w:t>56</w:t>
            </w:r>
          </w:p>
        </w:tc>
      </w:tr>
      <w:tr w:rsidR="00A00E97" w:rsidTr="00A00E97">
        <w:tc>
          <w:tcPr>
            <w:tcW w:w="1037" w:type="dxa"/>
          </w:tcPr>
          <w:p w:rsidR="00A00E97" w:rsidRDefault="00A00E97" w:rsidP="00430A02">
            <w:pPr>
              <w:jc w:val="right"/>
              <w:rPr>
                <w:rFonts w:ascii="Tahoma" w:hAnsi="Tahoma" w:cs="Tahoma"/>
              </w:rPr>
            </w:pPr>
            <w:r>
              <w:rPr>
                <w:rFonts w:ascii="Tahoma" w:hAnsi="Tahoma" w:cs="Tahoma"/>
              </w:rPr>
              <w:t>3.2</w:t>
            </w:r>
          </w:p>
        </w:tc>
        <w:tc>
          <w:tcPr>
            <w:tcW w:w="7723" w:type="dxa"/>
          </w:tcPr>
          <w:p w:rsidR="00A00E97" w:rsidRDefault="00A00E97" w:rsidP="00685BE0">
            <w:pPr>
              <w:jc w:val="both"/>
              <w:rPr>
                <w:rFonts w:ascii="Tahoma" w:hAnsi="Tahoma" w:cs="Tahoma"/>
              </w:rPr>
            </w:pPr>
            <w:r>
              <w:rPr>
                <w:rFonts w:ascii="Tahoma" w:hAnsi="Tahoma" w:cs="Tahoma"/>
              </w:rPr>
              <w:t>Supplementary Requirements</w:t>
            </w:r>
          </w:p>
        </w:tc>
        <w:tc>
          <w:tcPr>
            <w:tcW w:w="1202" w:type="dxa"/>
          </w:tcPr>
          <w:p w:rsidR="00A00E97" w:rsidRDefault="009D3EE0" w:rsidP="00430A02">
            <w:pPr>
              <w:jc w:val="center"/>
              <w:rPr>
                <w:rFonts w:ascii="Tahoma" w:hAnsi="Tahoma" w:cs="Tahoma"/>
              </w:rPr>
            </w:pPr>
            <w:r>
              <w:rPr>
                <w:rFonts w:ascii="Tahoma" w:hAnsi="Tahoma" w:cs="Tahoma"/>
              </w:rPr>
              <w:t>65</w:t>
            </w:r>
          </w:p>
        </w:tc>
      </w:tr>
      <w:tr w:rsidR="00A00E97" w:rsidTr="00A00E97">
        <w:tc>
          <w:tcPr>
            <w:tcW w:w="1037" w:type="dxa"/>
          </w:tcPr>
          <w:p w:rsidR="00A00E97" w:rsidRDefault="00A00E97" w:rsidP="00430A02">
            <w:pPr>
              <w:jc w:val="right"/>
              <w:rPr>
                <w:rFonts w:ascii="Tahoma" w:hAnsi="Tahoma" w:cs="Tahoma"/>
              </w:rPr>
            </w:pPr>
          </w:p>
        </w:tc>
        <w:tc>
          <w:tcPr>
            <w:tcW w:w="7723" w:type="dxa"/>
          </w:tcPr>
          <w:p w:rsidR="00A00E97" w:rsidRDefault="00A00E97" w:rsidP="00685BE0">
            <w:pPr>
              <w:jc w:val="both"/>
              <w:rPr>
                <w:rFonts w:ascii="Tahoma" w:hAnsi="Tahoma" w:cs="Tahoma"/>
              </w:rPr>
            </w:pPr>
          </w:p>
        </w:tc>
        <w:tc>
          <w:tcPr>
            <w:tcW w:w="1202" w:type="dxa"/>
          </w:tcPr>
          <w:p w:rsidR="00A00E97" w:rsidRDefault="00A00E97" w:rsidP="00430A02">
            <w:pPr>
              <w:jc w:val="center"/>
              <w:rPr>
                <w:rFonts w:ascii="Tahoma" w:hAnsi="Tahoma" w:cs="Tahoma"/>
              </w:rPr>
            </w:pPr>
          </w:p>
        </w:tc>
      </w:tr>
      <w:tr w:rsidR="00CE70FA" w:rsidRPr="00CE70FA" w:rsidTr="00A00E97">
        <w:tc>
          <w:tcPr>
            <w:tcW w:w="1037" w:type="dxa"/>
          </w:tcPr>
          <w:p w:rsidR="00CE70FA" w:rsidRPr="00CE70FA" w:rsidRDefault="00CE70FA" w:rsidP="00430A02">
            <w:pPr>
              <w:jc w:val="right"/>
              <w:rPr>
                <w:rFonts w:ascii="Tahoma" w:hAnsi="Tahoma" w:cs="Tahoma"/>
                <w:b/>
              </w:rPr>
            </w:pPr>
            <w:r w:rsidRPr="00CE70FA">
              <w:rPr>
                <w:rFonts w:ascii="Tahoma" w:hAnsi="Tahoma" w:cs="Tahoma"/>
                <w:b/>
              </w:rPr>
              <w:t>4</w:t>
            </w:r>
          </w:p>
        </w:tc>
        <w:tc>
          <w:tcPr>
            <w:tcW w:w="7723" w:type="dxa"/>
          </w:tcPr>
          <w:p w:rsidR="00CE70FA" w:rsidRPr="00CE70FA" w:rsidRDefault="00CE70FA" w:rsidP="00685BE0">
            <w:pPr>
              <w:jc w:val="both"/>
              <w:rPr>
                <w:rFonts w:ascii="Tahoma" w:hAnsi="Tahoma" w:cs="Tahoma"/>
                <w:b/>
              </w:rPr>
            </w:pPr>
            <w:r w:rsidRPr="00CE70FA">
              <w:rPr>
                <w:rFonts w:ascii="Tahoma" w:hAnsi="Tahoma" w:cs="Tahoma"/>
                <w:b/>
              </w:rPr>
              <w:t>Appendices</w:t>
            </w:r>
          </w:p>
        </w:tc>
        <w:tc>
          <w:tcPr>
            <w:tcW w:w="1202" w:type="dxa"/>
          </w:tcPr>
          <w:p w:rsidR="00CE70FA" w:rsidRPr="00CE70FA" w:rsidRDefault="00CE70FA" w:rsidP="00430A02">
            <w:pPr>
              <w:jc w:val="center"/>
              <w:rPr>
                <w:rFonts w:ascii="Tahoma" w:hAnsi="Tahoma" w:cs="Tahoma"/>
                <w:b/>
              </w:rPr>
            </w:pPr>
          </w:p>
        </w:tc>
      </w:tr>
      <w:tr w:rsidR="00CE70FA" w:rsidTr="00A00E97">
        <w:tc>
          <w:tcPr>
            <w:tcW w:w="1037" w:type="dxa"/>
          </w:tcPr>
          <w:p w:rsidR="00CE70FA" w:rsidRDefault="009D3EE0" w:rsidP="00430A02">
            <w:pPr>
              <w:jc w:val="right"/>
              <w:rPr>
                <w:rFonts w:ascii="Tahoma" w:hAnsi="Tahoma" w:cs="Tahoma"/>
              </w:rPr>
            </w:pPr>
            <w:r>
              <w:rPr>
                <w:rFonts w:ascii="Tahoma" w:hAnsi="Tahoma" w:cs="Tahoma"/>
              </w:rPr>
              <w:t>4.1</w:t>
            </w:r>
          </w:p>
        </w:tc>
        <w:tc>
          <w:tcPr>
            <w:tcW w:w="7723" w:type="dxa"/>
          </w:tcPr>
          <w:p w:rsidR="00CE70FA" w:rsidRDefault="00CE70FA" w:rsidP="00685BE0">
            <w:pPr>
              <w:jc w:val="both"/>
              <w:rPr>
                <w:rFonts w:ascii="Tahoma" w:hAnsi="Tahoma" w:cs="Tahoma"/>
              </w:rPr>
            </w:pPr>
            <w:r>
              <w:rPr>
                <w:rFonts w:ascii="Tahoma" w:hAnsi="Tahoma" w:cs="Tahoma"/>
              </w:rPr>
              <w:t>Acknowledgments</w:t>
            </w:r>
          </w:p>
        </w:tc>
        <w:tc>
          <w:tcPr>
            <w:tcW w:w="1202" w:type="dxa"/>
          </w:tcPr>
          <w:p w:rsidR="00CE70FA" w:rsidRDefault="009D3EE0" w:rsidP="00430A02">
            <w:pPr>
              <w:jc w:val="center"/>
              <w:rPr>
                <w:rFonts w:ascii="Tahoma" w:hAnsi="Tahoma" w:cs="Tahoma"/>
              </w:rPr>
            </w:pPr>
            <w:r>
              <w:rPr>
                <w:rFonts w:ascii="Tahoma" w:hAnsi="Tahoma" w:cs="Tahoma"/>
              </w:rPr>
              <w:t>66</w:t>
            </w:r>
          </w:p>
        </w:tc>
      </w:tr>
      <w:tr w:rsidR="00CE70FA" w:rsidTr="00A00E97">
        <w:tc>
          <w:tcPr>
            <w:tcW w:w="1037" w:type="dxa"/>
          </w:tcPr>
          <w:p w:rsidR="00CE70FA" w:rsidRDefault="00CE70FA" w:rsidP="00430A02">
            <w:pPr>
              <w:jc w:val="right"/>
              <w:rPr>
                <w:rFonts w:ascii="Tahoma" w:hAnsi="Tahoma" w:cs="Tahoma"/>
              </w:rPr>
            </w:pPr>
          </w:p>
        </w:tc>
        <w:tc>
          <w:tcPr>
            <w:tcW w:w="7723" w:type="dxa"/>
          </w:tcPr>
          <w:p w:rsidR="00CE70FA" w:rsidRDefault="00CE70FA" w:rsidP="00685BE0">
            <w:pPr>
              <w:jc w:val="both"/>
              <w:rPr>
                <w:rFonts w:ascii="Tahoma" w:hAnsi="Tahoma" w:cs="Tahoma"/>
              </w:rPr>
            </w:pPr>
          </w:p>
        </w:tc>
        <w:tc>
          <w:tcPr>
            <w:tcW w:w="1202" w:type="dxa"/>
          </w:tcPr>
          <w:p w:rsidR="00CE70FA" w:rsidRDefault="00CE70FA" w:rsidP="00430A02">
            <w:pPr>
              <w:jc w:val="center"/>
              <w:rPr>
                <w:rFonts w:ascii="Tahoma" w:hAnsi="Tahoma" w:cs="Tahoma"/>
              </w:rPr>
            </w:pPr>
          </w:p>
        </w:tc>
      </w:tr>
    </w:tbl>
    <w:p w:rsidR="00056819" w:rsidRDefault="00056819" w:rsidP="00685BE0">
      <w:pPr>
        <w:spacing w:after="0"/>
        <w:jc w:val="both"/>
        <w:rPr>
          <w:rFonts w:ascii="Tahoma" w:hAnsi="Tahoma" w:cs="Tahoma"/>
        </w:rPr>
      </w:pPr>
    </w:p>
    <w:p w:rsidR="00A00E97" w:rsidRDefault="00A00E97" w:rsidP="00685BE0">
      <w:pPr>
        <w:spacing w:after="0"/>
        <w:jc w:val="both"/>
        <w:rPr>
          <w:rFonts w:ascii="Tahoma" w:hAnsi="Tahoma" w:cs="Tahoma"/>
        </w:rPr>
      </w:pPr>
    </w:p>
    <w:p w:rsidR="00A00E97" w:rsidRDefault="00A00E97" w:rsidP="00685BE0">
      <w:pPr>
        <w:spacing w:after="0"/>
        <w:jc w:val="both"/>
        <w:rPr>
          <w:rFonts w:ascii="Tahoma" w:hAnsi="Tahoma" w:cs="Tahoma"/>
        </w:rPr>
      </w:pPr>
    </w:p>
    <w:p w:rsidR="00A00E97" w:rsidRDefault="00A00E97" w:rsidP="00685BE0">
      <w:pPr>
        <w:spacing w:after="0"/>
        <w:jc w:val="both"/>
        <w:rPr>
          <w:rFonts w:ascii="Tahoma" w:hAnsi="Tahoma" w:cs="Tahoma"/>
        </w:rPr>
      </w:pPr>
    </w:p>
    <w:p w:rsidR="00A00E97" w:rsidRDefault="00A00E97" w:rsidP="00685BE0">
      <w:pPr>
        <w:spacing w:after="0"/>
        <w:jc w:val="both"/>
        <w:rPr>
          <w:rFonts w:ascii="Tahoma" w:hAnsi="Tahoma" w:cs="Tahoma"/>
        </w:rPr>
      </w:pPr>
    </w:p>
    <w:p w:rsidR="00A00E97" w:rsidRDefault="00A00E97" w:rsidP="00685BE0">
      <w:pPr>
        <w:spacing w:after="0"/>
        <w:jc w:val="both"/>
        <w:rPr>
          <w:rFonts w:ascii="Tahoma" w:hAnsi="Tahoma" w:cs="Tahoma"/>
        </w:rPr>
      </w:pPr>
    </w:p>
    <w:p w:rsidR="00A00E97" w:rsidRDefault="00A00E97" w:rsidP="00685BE0">
      <w:pPr>
        <w:spacing w:after="0"/>
        <w:jc w:val="both"/>
        <w:rPr>
          <w:rFonts w:ascii="Tahoma" w:hAnsi="Tahoma" w:cs="Tahoma"/>
        </w:rPr>
      </w:pPr>
    </w:p>
    <w:p w:rsidR="00A00E97" w:rsidRDefault="00A00E97" w:rsidP="00685BE0">
      <w:pPr>
        <w:spacing w:after="0"/>
        <w:jc w:val="both"/>
        <w:rPr>
          <w:rFonts w:ascii="Tahoma" w:hAnsi="Tahoma" w:cs="Tahoma"/>
        </w:rPr>
      </w:pPr>
    </w:p>
    <w:p w:rsidR="00A00E97" w:rsidRDefault="00A00E97" w:rsidP="00685BE0">
      <w:pPr>
        <w:spacing w:after="0"/>
        <w:jc w:val="both"/>
        <w:rPr>
          <w:rFonts w:ascii="Tahoma" w:hAnsi="Tahoma" w:cs="Tahoma"/>
        </w:rPr>
      </w:pPr>
    </w:p>
    <w:p w:rsidR="00A00E97" w:rsidRDefault="00A00E97" w:rsidP="00685BE0">
      <w:pPr>
        <w:spacing w:after="0"/>
        <w:jc w:val="both"/>
        <w:rPr>
          <w:rFonts w:ascii="Tahoma" w:hAnsi="Tahoma" w:cs="Tahoma"/>
        </w:rPr>
      </w:pPr>
    </w:p>
    <w:tbl>
      <w:tblPr>
        <w:tblStyle w:val="LightGrid-Accent5"/>
        <w:tblW w:w="0" w:type="auto"/>
        <w:tblLook w:val="04A0"/>
      </w:tblPr>
      <w:tblGrid>
        <w:gridCol w:w="9962"/>
      </w:tblGrid>
      <w:tr w:rsidR="007E27FE" w:rsidTr="00386FEB">
        <w:trPr>
          <w:cnfStyle w:val="100000000000"/>
        </w:trPr>
        <w:tc>
          <w:tcPr>
            <w:cnfStyle w:val="001000000000"/>
            <w:tcW w:w="9962" w:type="dxa"/>
          </w:tcPr>
          <w:p w:rsidR="007E27FE" w:rsidRPr="007E27FE" w:rsidRDefault="007E27FE" w:rsidP="007E27FE">
            <w:pPr>
              <w:pStyle w:val="ListParagraph"/>
              <w:numPr>
                <w:ilvl w:val="0"/>
                <w:numId w:val="1"/>
              </w:numPr>
              <w:rPr>
                <w:rFonts w:ascii="Tahoma" w:hAnsi="Tahoma" w:cs="Tahoma"/>
                <w:sz w:val="32"/>
                <w:szCs w:val="32"/>
              </w:rPr>
            </w:pPr>
            <w:r w:rsidRPr="007E27FE">
              <w:rPr>
                <w:rFonts w:ascii="Tahoma" w:hAnsi="Tahoma" w:cs="Tahoma"/>
                <w:sz w:val="32"/>
                <w:szCs w:val="32"/>
              </w:rPr>
              <w:t>Introduction</w:t>
            </w:r>
          </w:p>
        </w:tc>
      </w:tr>
    </w:tbl>
    <w:p w:rsidR="00A00E97" w:rsidRDefault="00A00E97" w:rsidP="00685BE0">
      <w:pPr>
        <w:spacing w:after="0"/>
        <w:jc w:val="both"/>
        <w:rPr>
          <w:rFonts w:ascii="Tahoma" w:hAnsi="Tahoma" w:cs="Tahoma"/>
        </w:rPr>
      </w:pPr>
    </w:p>
    <w:p w:rsidR="0096106C" w:rsidRDefault="0096106C" w:rsidP="00685BE0">
      <w:pPr>
        <w:spacing w:after="0"/>
        <w:jc w:val="both"/>
        <w:rPr>
          <w:rFonts w:ascii="Tahoma" w:hAnsi="Tahoma" w:cs="Tahoma"/>
        </w:rPr>
      </w:pPr>
    </w:p>
    <w:p w:rsidR="007E27FE" w:rsidRPr="00D3391F" w:rsidRDefault="00D3391F" w:rsidP="00347DAC">
      <w:pPr>
        <w:pStyle w:val="ListParagraph"/>
        <w:numPr>
          <w:ilvl w:val="1"/>
          <w:numId w:val="1"/>
        </w:numPr>
        <w:spacing w:after="0"/>
        <w:ind w:left="709"/>
        <w:jc w:val="both"/>
        <w:rPr>
          <w:rFonts w:ascii="Tahoma" w:hAnsi="Tahoma" w:cs="Tahoma"/>
        </w:rPr>
      </w:pPr>
      <w:r w:rsidRPr="00D3391F">
        <w:rPr>
          <w:rFonts w:ascii="Tahoma" w:hAnsi="Tahoma" w:cs="Tahoma"/>
          <w:b/>
          <w:sz w:val="28"/>
        </w:rPr>
        <w:t>Purpose</w:t>
      </w:r>
    </w:p>
    <w:p w:rsidR="00D3391F" w:rsidRDefault="00D3391F" w:rsidP="00D3391F">
      <w:pPr>
        <w:spacing w:after="0"/>
        <w:jc w:val="both"/>
        <w:rPr>
          <w:rFonts w:ascii="Tahoma" w:hAnsi="Tahoma" w:cs="Tahoma"/>
        </w:rPr>
      </w:pPr>
    </w:p>
    <w:p w:rsidR="00CB7D69" w:rsidRDefault="00347DAC" w:rsidP="00B72ADD">
      <w:pPr>
        <w:spacing w:after="0"/>
        <w:jc w:val="both"/>
        <w:rPr>
          <w:rFonts w:ascii="Tahoma" w:hAnsi="Tahoma" w:cs="Tahoma"/>
          <w:bCs/>
          <w:color w:val="000000"/>
          <w:lang w:eastAsia="ar-SA"/>
        </w:rPr>
      </w:pPr>
      <w:r>
        <w:rPr>
          <w:rFonts w:ascii="Tahoma" w:hAnsi="Tahoma" w:cs="Tahoma"/>
        </w:rPr>
        <w:tab/>
      </w:r>
      <w:r w:rsidR="00B72ADD" w:rsidRPr="00B72ADD">
        <w:rPr>
          <w:rFonts w:ascii="Tahoma" w:hAnsi="Tahoma" w:cs="Tahoma"/>
          <w:bCs/>
          <w:color w:val="000000"/>
          <w:lang w:eastAsia="ar-SA"/>
        </w:rPr>
        <w:t>The Secret Intelligence Agency has always used undercover agents to solve complex cases and dismantle criminal organizations. We are conceptualizing this software as a solution so that Secret Intelligence Agencies and their agents can communicate through this Software for the exchange of evidences in a secure way.</w:t>
      </w:r>
    </w:p>
    <w:p w:rsidR="000B21F1" w:rsidRPr="00B72ADD" w:rsidRDefault="000B21F1" w:rsidP="00B72ADD">
      <w:pPr>
        <w:spacing w:after="0"/>
        <w:jc w:val="both"/>
        <w:rPr>
          <w:rFonts w:ascii="Tahoma" w:hAnsi="Tahoma" w:cs="Tahoma"/>
          <w:bCs/>
        </w:rPr>
      </w:pPr>
      <w:r>
        <w:rPr>
          <w:rFonts w:ascii="Tahoma" w:hAnsi="Tahoma" w:cs="Tahoma"/>
          <w:bCs/>
          <w:color w:val="000000"/>
          <w:lang w:eastAsia="ar-SA"/>
        </w:rPr>
        <w:t xml:space="preserve">          </w:t>
      </w:r>
    </w:p>
    <w:p w:rsidR="00520E2C" w:rsidRPr="00214230" w:rsidRDefault="00520E2C" w:rsidP="00520E2C">
      <w:pPr>
        <w:pStyle w:val="ListParagraph"/>
        <w:numPr>
          <w:ilvl w:val="1"/>
          <w:numId w:val="1"/>
        </w:numPr>
        <w:spacing w:after="0"/>
        <w:ind w:left="709"/>
        <w:jc w:val="both"/>
        <w:rPr>
          <w:rFonts w:ascii="Tahoma" w:hAnsi="Tahoma" w:cs="Tahoma"/>
        </w:rPr>
      </w:pPr>
      <w:r>
        <w:rPr>
          <w:rFonts w:ascii="Tahoma" w:hAnsi="Tahoma" w:cs="Tahoma"/>
          <w:b/>
          <w:sz w:val="28"/>
        </w:rPr>
        <w:t>Scope</w:t>
      </w:r>
    </w:p>
    <w:p w:rsidR="00EF7420" w:rsidRPr="000B21F1" w:rsidRDefault="00EF7420" w:rsidP="000B21F1">
      <w:pPr>
        <w:spacing w:after="0"/>
        <w:ind w:left="-11"/>
        <w:jc w:val="both"/>
        <w:rPr>
          <w:rFonts w:ascii="Tahoma" w:hAnsi="Tahoma" w:cs="Tahoma"/>
        </w:rPr>
      </w:pPr>
    </w:p>
    <w:p w:rsidR="00EF7420" w:rsidRDefault="009D1536" w:rsidP="00EF7420">
      <w:pPr>
        <w:pStyle w:val="ListParagraph"/>
        <w:spacing w:after="0"/>
        <w:ind w:left="284"/>
        <w:jc w:val="both"/>
        <w:rPr>
          <w:rFonts w:ascii="Tahoma" w:hAnsi="Tahoma" w:cs="Tahoma"/>
          <w:b/>
        </w:rPr>
      </w:pPr>
      <w:r>
        <w:rPr>
          <w:rFonts w:ascii="Tahoma" w:hAnsi="Tahoma" w:cs="Tahoma"/>
          <w:b/>
        </w:rPr>
        <w:t>1.2.1</w:t>
      </w:r>
      <w:r w:rsidR="00EF7420" w:rsidRPr="00EF7420">
        <w:rPr>
          <w:rFonts w:ascii="Tahoma" w:hAnsi="Tahoma" w:cs="Tahoma"/>
          <w:b/>
        </w:rPr>
        <w:tab/>
        <w:t xml:space="preserve">Functional Requirements </w:t>
      </w:r>
    </w:p>
    <w:p w:rsidR="000B21F1" w:rsidRDefault="000B21F1" w:rsidP="008F51A2">
      <w:pPr>
        <w:ind w:right="-19"/>
        <w:rPr>
          <w:rFonts w:ascii="Tahoma" w:hAnsi="Tahoma" w:cs="Tahoma"/>
          <w:b/>
        </w:rPr>
      </w:pPr>
      <w:r>
        <w:rPr>
          <w:rFonts w:ascii="Tahoma" w:hAnsi="Tahoma" w:cs="Tahoma"/>
          <w:b/>
        </w:rPr>
        <w:t xml:space="preserve">              </w:t>
      </w:r>
    </w:p>
    <w:p w:rsidR="000B21F1" w:rsidRDefault="000B21F1" w:rsidP="008F51A2">
      <w:pPr>
        <w:ind w:right="-19"/>
        <w:rPr>
          <w:rFonts w:ascii="Bookman Old Style" w:hAnsi="Bookman Old Style"/>
          <w:b/>
          <w:bCs/>
        </w:rPr>
      </w:pPr>
      <w:r>
        <w:rPr>
          <w:rFonts w:ascii="Tahoma" w:hAnsi="Tahoma" w:cs="Tahoma"/>
          <w:b/>
        </w:rPr>
        <w:t xml:space="preserve"> </w:t>
      </w:r>
      <w:r>
        <w:rPr>
          <w:rFonts w:ascii="Bookman Old Style" w:hAnsi="Bookman Old Style"/>
          <w:b/>
          <w:bCs/>
        </w:rPr>
        <w:t>Secret Agency’s Chief:</w:t>
      </w:r>
    </w:p>
    <w:p w:rsidR="000B21F1" w:rsidRDefault="008F51A2" w:rsidP="003921E7">
      <w:pPr>
        <w:numPr>
          <w:ilvl w:val="1"/>
          <w:numId w:val="13"/>
        </w:numPr>
        <w:suppressAutoHyphens/>
        <w:spacing w:after="0" w:line="240" w:lineRule="auto"/>
        <w:ind w:right="-19"/>
        <w:rPr>
          <w:rFonts w:ascii="Bookman Old Style" w:hAnsi="Bookman Old Style"/>
          <w:bCs/>
        </w:rPr>
      </w:pPr>
      <w:r>
        <w:rPr>
          <w:rFonts w:ascii="Bookman Old Style" w:hAnsi="Bookman Old Style"/>
          <w:bCs/>
        </w:rPr>
        <w:t xml:space="preserve">   </w:t>
      </w:r>
      <w:r w:rsidR="000B21F1">
        <w:rPr>
          <w:rFonts w:ascii="Bookman Old Style" w:hAnsi="Bookman Old Style"/>
          <w:bCs/>
        </w:rPr>
        <w:t>Chief should be able to create/edit/view Agent’s profile</w:t>
      </w:r>
    </w:p>
    <w:p w:rsidR="000B21F1" w:rsidRDefault="008F51A2" w:rsidP="003921E7">
      <w:pPr>
        <w:numPr>
          <w:ilvl w:val="1"/>
          <w:numId w:val="13"/>
        </w:numPr>
        <w:suppressAutoHyphens/>
        <w:spacing w:after="0" w:line="240" w:lineRule="auto"/>
        <w:ind w:right="-19"/>
        <w:rPr>
          <w:rFonts w:ascii="Bookman Old Style" w:hAnsi="Bookman Old Style"/>
          <w:bCs/>
        </w:rPr>
      </w:pPr>
      <w:r>
        <w:rPr>
          <w:rFonts w:ascii="Bookman Old Style" w:hAnsi="Bookman Old Style"/>
          <w:bCs/>
        </w:rPr>
        <w:t xml:space="preserve">   </w:t>
      </w:r>
      <w:r w:rsidR="000B21F1">
        <w:rPr>
          <w:rFonts w:ascii="Bookman Old Style" w:hAnsi="Bookman Old Style"/>
          <w:bCs/>
        </w:rPr>
        <w:t>Appointing of Agent to a particular case.</w:t>
      </w:r>
    </w:p>
    <w:p w:rsidR="000B21F1" w:rsidRDefault="008F51A2" w:rsidP="003921E7">
      <w:pPr>
        <w:numPr>
          <w:ilvl w:val="1"/>
          <w:numId w:val="13"/>
        </w:numPr>
        <w:suppressAutoHyphens/>
        <w:spacing w:after="0" w:line="240" w:lineRule="auto"/>
        <w:ind w:right="-19"/>
        <w:rPr>
          <w:rFonts w:ascii="Bookman Old Style" w:hAnsi="Bookman Old Style"/>
          <w:bCs/>
        </w:rPr>
      </w:pPr>
      <w:r>
        <w:rPr>
          <w:rFonts w:ascii="Bookman Old Style" w:hAnsi="Bookman Old Style"/>
          <w:bCs/>
        </w:rPr>
        <w:t xml:space="preserve">   </w:t>
      </w:r>
      <w:r w:rsidR="000B21F1">
        <w:rPr>
          <w:rFonts w:ascii="Bookman Old Style" w:hAnsi="Bookman Old Style"/>
          <w:bCs/>
        </w:rPr>
        <w:t>Secure retrieval of evidences received from Agent.</w:t>
      </w:r>
    </w:p>
    <w:p w:rsidR="000B21F1" w:rsidRDefault="008F51A2" w:rsidP="003921E7">
      <w:pPr>
        <w:numPr>
          <w:ilvl w:val="1"/>
          <w:numId w:val="13"/>
        </w:numPr>
        <w:suppressAutoHyphens/>
        <w:spacing w:after="0" w:line="240" w:lineRule="auto"/>
        <w:ind w:right="-19"/>
        <w:rPr>
          <w:rFonts w:ascii="Bookman Old Style" w:hAnsi="Bookman Old Style"/>
          <w:bCs/>
        </w:rPr>
      </w:pPr>
      <w:r>
        <w:rPr>
          <w:rFonts w:ascii="Bookman Old Style" w:hAnsi="Bookman Old Style"/>
          <w:bCs/>
        </w:rPr>
        <w:t xml:space="preserve">   </w:t>
      </w:r>
      <w:r w:rsidR="000B21F1">
        <w:rPr>
          <w:rFonts w:ascii="Bookman Old Style" w:hAnsi="Bookman Old Style"/>
          <w:bCs/>
        </w:rPr>
        <w:t>Access to Data Base logs.</w:t>
      </w:r>
    </w:p>
    <w:p w:rsidR="000B21F1" w:rsidRDefault="008F51A2" w:rsidP="003921E7">
      <w:pPr>
        <w:numPr>
          <w:ilvl w:val="1"/>
          <w:numId w:val="13"/>
        </w:numPr>
        <w:suppressAutoHyphens/>
        <w:spacing w:after="0" w:line="240" w:lineRule="auto"/>
        <w:ind w:right="-19"/>
        <w:rPr>
          <w:rFonts w:ascii="Bookman Old Style" w:hAnsi="Bookman Old Style"/>
          <w:bCs/>
        </w:rPr>
      </w:pPr>
      <w:r>
        <w:rPr>
          <w:rFonts w:ascii="Bookman Old Style" w:hAnsi="Bookman Old Style"/>
          <w:bCs/>
        </w:rPr>
        <w:t xml:space="preserve">   </w:t>
      </w:r>
      <w:r w:rsidR="000B21F1">
        <w:rPr>
          <w:rFonts w:ascii="Bookman Old Style" w:hAnsi="Bookman Old Style"/>
          <w:bCs/>
        </w:rPr>
        <w:t>Should be able to trace Agent’s location (using IP addresses)</w:t>
      </w:r>
    </w:p>
    <w:p w:rsidR="000B21F1" w:rsidRDefault="008F51A2" w:rsidP="003921E7">
      <w:pPr>
        <w:numPr>
          <w:ilvl w:val="1"/>
          <w:numId w:val="13"/>
        </w:numPr>
        <w:suppressAutoHyphens/>
        <w:spacing w:after="0" w:line="240" w:lineRule="auto"/>
        <w:ind w:right="-19"/>
        <w:rPr>
          <w:rFonts w:ascii="Bookman Old Style" w:hAnsi="Bookman Old Style"/>
          <w:bCs/>
        </w:rPr>
      </w:pPr>
      <w:r>
        <w:rPr>
          <w:rFonts w:ascii="Bookman Old Style" w:hAnsi="Bookman Old Style"/>
          <w:bCs/>
        </w:rPr>
        <w:t xml:space="preserve">   </w:t>
      </w:r>
      <w:r w:rsidR="000B21F1">
        <w:rPr>
          <w:rFonts w:ascii="Bookman Old Style" w:hAnsi="Bookman Old Style"/>
          <w:bCs/>
        </w:rPr>
        <w:t>Generate Reports</w:t>
      </w:r>
    </w:p>
    <w:p w:rsidR="000B21F1" w:rsidRDefault="008F51A2" w:rsidP="003921E7">
      <w:pPr>
        <w:numPr>
          <w:ilvl w:val="1"/>
          <w:numId w:val="13"/>
        </w:numPr>
        <w:suppressAutoHyphens/>
        <w:spacing w:after="0" w:line="240" w:lineRule="auto"/>
        <w:ind w:right="-19"/>
        <w:rPr>
          <w:rFonts w:ascii="Bookman Old Style" w:hAnsi="Bookman Old Style"/>
          <w:bCs/>
        </w:rPr>
      </w:pPr>
      <w:r>
        <w:rPr>
          <w:rFonts w:ascii="Bookman Old Style" w:hAnsi="Bookman Old Style"/>
          <w:bCs/>
        </w:rPr>
        <w:t xml:space="preserve">   </w:t>
      </w:r>
      <w:r w:rsidR="000B21F1">
        <w:rPr>
          <w:rFonts w:ascii="Bookman Old Style" w:hAnsi="Bookman Old Style"/>
          <w:bCs/>
        </w:rPr>
        <w:t>Ability to store data with history (archive cases).</w:t>
      </w:r>
    </w:p>
    <w:p w:rsidR="000B21F1" w:rsidRDefault="008F51A2" w:rsidP="003921E7">
      <w:pPr>
        <w:numPr>
          <w:ilvl w:val="1"/>
          <w:numId w:val="13"/>
        </w:numPr>
        <w:suppressAutoHyphens/>
        <w:spacing w:after="0" w:line="240" w:lineRule="auto"/>
        <w:ind w:right="-19"/>
        <w:rPr>
          <w:rFonts w:ascii="Bookman Old Style" w:hAnsi="Bookman Old Style"/>
          <w:bCs/>
        </w:rPr>
      </w:pPr>
      <w:r>
        <w:rPr>
          <w:rFonts w:ascii="Bookman Old Style" w:hAnsi="Bookman Old Style"/>
          <w:bCs/>
        </w:rPr>
        <w:t xml:space="preserve">   </w:t>
      </w:r>
      <w:r w:rsidR="000B21F1">
        <w:rPr>
          <w:rFonts w:ascii="Bookman Old Style" w:hAnsi="Bookman Old Style"/>
          <w:bCs/>
        </w:rPr>
        <w:t>Ability to create Digital Signature certificates.</w:t>
      </w:r>
    </w:p>
    <w:p w:rsidR="000B21F1" w:rsidRDefault="000B21F1" w:rsidP="008F51A2">
      <w:pPr>
        <w:ind w:right="-19"/>
        <w:rPr>
          <w:rFonts w:ascii="Bookman Old Style" w:hAnsi="Bookman Old Style"/>
          <w:b/>
          <w:bCs/>
        </w:rPr>
      </w:pPr>
    </w:p>
    <w:p w:rsidR="000B21F1" w:rsidRDefault="008F51A2" w:rsidP="008F51A2">
      <w:pPr>
        <w:ind w:right="-19"/>
        <w:rPr>
          <w:rFonts w:ascii="Bookman Old Style" w:hAnsi="Bookman Old Style"/>
          <w:b/>
          <w:bCs/>
        </w:rPr>
      </w:pPr>
      <w:r>
        <w:rPr>
          <w:rFonts w:ascii="Bookman Old Style" w:hAnsi="Bookman Old Style"/>
          <w:b/>
          <w:bCs/>
        </w:rPr>
        <w:t xml:space="preserve"> </w:t>
      </w:r>
      <w:r w:rsidR="000B21F1">
        <w:rPr>
          <w:rFonts w:ascii="Bookman Old Style" w:hAnsi="Bookman Old Style"/>
          <w:b/>
          <w:bCs/>
        </w:rPr>
        <w:t xml:space="preserve">Agent: </w:t>
      </w:r>
    </w:p>
    <w:p w:rsidR="000B21F1" w:rsidRDefault="000B21F1" w:rsidP="003921E7">
      <w:pPr>
        <w:numPr>
          <w:ilvl w:val="0"/>
          <w:numId w:val="14"/>
        </w:numPr>
        <w:suppressAutoHyphens/>
        <w:spacing w:after="0" w:line="240" w:lineRule="auto"/>
        <w:ind w:right="-19"/>
        <w:rPr>
          <w:rFonts w:ascii="Bookman Old Style" w:hAnsi="Bookman Old Style"/>
          <w:bCs/>
        </w:rPr>
      </w:pPr>
      <w:r>
        <w:rPr>
          <w:rFonts w:ascii="Bookman Old Style" w:hAnsi="Bookman Old Style"/>
          <w:bCs/>
        </w:rPr>
        <w:t>Able to view case details.</w:t>
      </w:r>
    </w:p>
    <w:p w:rsidR="000B21F1" w:rsidRDefault="000B21F1" w:rsidP="003921E7">
      <w:pPr>
        <w:numPr>
          <w:ilvl w:val="0"/>
          <w:numId w:val="14"/>
        </w:numPr>
        <w:suppressAutoHyphens/>
        <w:spacing w:after="0" w:line="240" w:lineRule="auto"/>
        <w:ind w:right="-19"/>
        <w:rPr>
          <w:rFonts w:ascii="Bookman Old Style" w:hAnsi="Bookman Old Style"/>
          <w:bCs/>
        </w:rPr>
      </w:pPr>
      <w:r>
        <w:rPr>
          <w:rFonts w:ascii="Bookman Old Style" w:hAnsi="Bookman Old Style"/>
          <w:bCs/>
        </w:rPr>
        <w:t>Should be able to encrypt &amp; upload evidence or data to Data Base.</w:t>
      </w:r>
    </w:p>
    <w:p w:rsidR="000B21F1" w:rsidRDefault="000B21F1" w:rsidP="003921E7">
      <w:pPr>
        <w:numPr>
          <w:ilvl w:val="0"/>
          <w:numId w:val="14"/>
        </w:numPr>
        <w:suppressAutoHyphens/>
        <w:spacing w:after="0" w:line="240" w:lineRule="auto"/>
        <w:ind w:right="-19"/>
        <w:rPr>
          <w:rFonts w:ascii="Bookman Old Style" w:hAnsi="Bookman Old Style"/>
          <w:bCs/>
        </w:rPr>
      </w:pPr>
      <w:r>
        <w:rPr>
          <w:rFonts w:ascii="Bookman Old Style" w:hAnsi="Bookman Old Style"/>
          <w:bCs/>
        </w:rPr>
        <w:t>Able to view resources from ministry or chief.</w:t>
      </w:r>
    </w:p>
    <w:p w:rsidR="000B21F1" w:rsidRDefault="000B21F1" w:rsidP="003921E7">
      <w:pPr>
        <w:numPr>
          <w:ilvl w:val="0"/>
          <w:numId w:val="14"/>
        </w:numPr>
        <w:suppressAutoHyphens/>
        <w:spacing w:after="0" w:line="240" w:lineRule="auto"/>
        <w:ind w:right="-19"/>
        <w:rPr>
          <w:rFonts w:ascii="Bookman Old Style" w:hAnsi="Bookman Old Style"/>
          <w:bCs/>
        </w:rPr>
      </w:pPr>
      <w:r>
        <w:rPr>
          <w:rFonts w:ascii="Bookman Old Style" w:hAnsi="Bookman Old Style"/>
          <w:bCs/>
        </w:rPr>
        <w:t>Generate Report.</w:t>
      </w:r>
    </w:p>
    <w:p w:rsidR="000B21F1" w:rsidRDefault="000B21F1" w:rsidP="003921E7">
      <w:pPr>
        <w:numPr>
          <w:ilvl w:val="0"/>
          <w:numId w:val="14"/>
        </w:numPr>
        <w:suppressAutoHyphens/>
        <w:spacing w:after="0" w:line="240" w:lineRule="auto"/>
        <w:ind w:right="-19"/>
        <w:rPr>
          <w:rFonts w:ascii="Bookman Old Style" w:hAnsi="Bookman Old Style"/>
          <w:bCs/>
        </w:rPr>
      </w:pPr>
      <w:r>
        <w:rPr>
          <w:rFonts w:ascii="Bookman Old Style" w:hAnsi="Bookman Old Style"/>
          <w:bCs/>
        </w:rPr>
        <w:t>Should be able to view the dynamic map of anywhere in the world.</w:t>
      </w:r>
    </w:p>
    <w:p w:rsidR="000B21F1" w:rsidRDefault="000B21F1" w:rsidP="008F51A2">
      <w:pPr>
        <w:ind w:left="1455" w:right="-19"/>
        <w:rPr>
          <w:rFonts w:ascii="Bookman Old Style" w:hAnsi="Bookman Old Style"/>
          <w:bCs/>
        </w:rPr>
      </w:pPr>
    </w:p>
    <w:p w:rsidR="000B21F1" w:rsidRDefault="008F51A2" w:rsidP="008F51A2">
      <w:pPr>
        <w:ind w:right="-19"/>
        <w:rPr>
          <w:rFonts w:ascii="Bookman Old Style" w:hAnsi="Bookman Old Style"/>
          <w:b/>
          <w:bCs/>
        </w:rPr>
      </w:pPr>
      <w:r>
        <w:rPr>
          <w:rFonts w:ascii="Bookman Old Style" w:hAnsi="Bookman Old Style"/>
          <w:b/>
          <w:bCs/>
        </w:rPr>
        <w:t>Defenc</w:t>
      </w:r>
      <w:r w:rsidR="000B21F1">
        <w:rPr>
          <w:rFonts w:ascii="Bookman Old Style" w:hAnsi="Bookman Old Style"/>
          <w:b/>
          <w:bCs/>
        </w:rPr>
        <w:t>e Ministry:</w:t>
      </w:r>
    </w:p>
    <w:p w:rsidR="000B21F1" w:rsidRPr="00011D35" w:rsidRDefault="000B21F1" w:rsidP="003921E7">
      <w:pPr>
        <w:pStyle w:val="ListParagraph"/>
        <w:numPr>
          <w:ilvl w:val="0"/>
          <w:numId w:val="15"/>
        </w:numPr>
        <w:suppressAutoHyphens/>
        <w:spacing w:after="0" w:line="240" w:lineRule="auto"/>
        <w:ind w:right="-19"/>
        <w:rPr>
          <w:rFonts w:ascii="Bookman Old Style" w:hAnsi="Bookman Old Style"/>
          <w:bCs/>
        </w:rPr>
      </w:pPr>
      <w:r w:rsidRPr="00011D35">
        <w:rPr>
          <w:rFonts w:ascii="Bookman Old Style" w:hAnsi="Bookman Old Style"/>
          <w:bCs/>
        </w:rPr>
        <w:t>Should be able to send resources to Secret</w:t>
      </w:r>
      <w:r w:rsidR="008F51A2" w:rsidRPr="00011D35">
        <w:rPr>
          <w:rFonts w:ascii="Bookman Old Style" w:hAnsi="Bookman Old Style"/>
          <w:bCs/>
        </w:rPr>
        <w:t xml:space="preserve"> </w:t>
      </w:r>
      <w:r w:rsidRPr="00011D35">
        <w:rPr>
          <w:rFonts w:ascii="Bookman Old Style" w:hAnsi="Bookman Old Style"/>
          <w:bCs/>
        </w:rPr>
        <w:t>Agency.</w:t>
      </w:r>
    </w:p>
    <w:p w:rsidR="000B21F1" w:rsidRPr="00011D35" w:rsidRDefault="000B21F1" w:rsidP="003921E7">
      <w:pPr>
        <w:pStyle w:val="ListParagraph"/>
        <w:numPr>
          <w:ilvl w:val="0"/>
          <w:numId w:val="15"/>
        </w:numPr>
        <w:suppressAutoHyphens/>
        <w:spacing w:after="0" w:line="240" w:lineRule="auto"/>
        <w:ind w:right="-19"/>
        <w:rPr>
          <w:rFonts w:ascii="Bookman Old Style" w:hAnsi="Bookman Old Style"/>
          <w:bCs/>
        </w:rPr>
      </w:pPr>
      <w:r w:rsidRPr="00011D35">
        <w:rPr>
          <w:rFonts w:ascii="Bookman Old Style" w:hAnsi="Bookman Old Style"/>
          <w:bCs/>
        </w:rPr>
        <w:t>Receive reports</w:t>
      </w:r>
    </w:p>
    <w:p w:rsidR="000B21F1" w:rsidRPr="00011D35" w:rsidRDefault="000B21F1" w:rsidP="003921E7">
      <w:pPr>
        <w:pStyle w:val="ListParagraph"/>
        <w:numPr>
          <w:ilvl w:val="0"/>
          <w:numId w:val="15"/>
        </w:numPr>
        <w:suppressAutoHyphens/>
        <w:spacing w:after="0" w:line="240" w:lineRule="auto"/>
        <w:ind w:right="-19"/>
        <w:rPr>
          <w:rFonts w:ascii="Bookman Old Style" w:hAnsi="Bookman Old Style"/>
          <w:bCs/>
        </w:rPr>
      </w:pPr>
      <w:r w:rsidRPr="00011D35">
        <w:rPr>
          <w:rFonts w:ascii="Bookman Old Style" w:hAnsi="Bookman Old Style"/>
          <w:bCs/>
        </w:rPr>
        <w:t>Ability to assign cases to the Agency.</w:t>
      </w:r>
    </w:p>
    <w:p w:rsidR="008F51A2" w:rsidRDefault="008F51A2" w:rsidP="008F51A2">
      <w:pPr>
        <w:ind w:right="-19"/>
        <w:rPr>
          <w:rFonts w:ascii="Bookman Old Style" w:hAnsi="Bookman Old Style"/>
          <w:b/>
          <w:bCs/>
        </w:rPr>
      </w:pPr>
    </w:p>
    <w:p w:rsidR="008F51A2" w:rsidRDefault="008F51A2" w:rsidP="008F51A2">
      <w:pPr>
        <w:ind w:right="-19"/>
        <w:rPr>
          <w:rFonts w:ascii="Bookman Old Style" w:hAnsi="Bookman Old Style"/>
          <w:b/>
          <w:bCs/>
        </w:rPr>
      </w:pPr>
    </w:p>
    <w:p w:rsidR="000B21F1" w:rsidRDefault="000B21F1" w:rsidP="008F51A2">
      <w:pPr>
        <w:ind w:right="-19"/>
        <w:rPr>
          <w:rFonts w:ascii="Bookman Old Style" w:hAnsi="Bookman Old Style"/>
          <w:b/>
          <w:bCs/>
        </w:rPr>
      </w:pPr>
      <w:r>
        <w:rPr>
          <w:rFonts w:ascii="Bookman Old Style" w:hAnsi="Bookman Old Style"/>
          <w:b/>
          <w:bCs/>
        </w:rPr>
        <w:t>Citizen:</w:t>
      </w:r>
    </w:p>
    <w:p w:rsidR="000B21F1" w:rsidRDefault="000B21F1" w:rsidP="003921E7">
      <w:pPr>
        <w:numPr>
          <w:ilvl w:val="0"/>
          <w:numId w:val="16"/>
        </w:numPr>
        <w:suppressAutoHyphens/>
        <w:spacing w:after="0" w:line="240" w:lineRule="auto"/>
        <w:ind w:right="-19"/>
        <w:rPr>
          <w:rFonts w:ascii="Bookman Old Style" w:hAnsi="Bookman Old Style"/>
          <w:bCs/>
        </w:rPr>
      </w:pPr>
      <w:r>
        <w:rPr>
          <w:rFonts w:ascii="Bookman Old Style" w:hAnsi="Bookman Old Style"/>
          <w:bCs/>
        </w:rPr>
        <w:t>Ability to see Success Stories.</w:t>
      </w:r>
    </w:p>
    <w:p w:rsidR="000B21F1" w:rsidRDefault="008F51A2" w:rsidP="003921E7">
      <w:pPr>
        <w:numPr>
          <w:ilvl w:val="0"/>
          <w:numId w:val="16"/>
        </w:numPr>
        <w:suppressAutoHyphens/>
        <w:spacing w:after="0" w:line="240" w:lineRule="auto"/>
        <w:ind w:right="-19"/>
        <w:rPr>
          <w:rFonts w:ascii="Bookman Old Style" w:hAnsi="Bookman Old Style"/>
          <w:bCs/>
        </w:rPr>
      </w:pPr>
      <w:r>
        <w:rPr>
          <w:rFonts w:ascii="Bookman Old Style" w:hAnsi="Bookman Old Style"/>
          <w:bCs/>
        </w:rPr>
        <w:t>Chat assistance f</w:t>
      </w:r>
      <w:r w:rsidR="000B21F1">
        <w:rPr>
          <w:rFonts w:ascii="Bookman Old Style" w:hAnsi="Bookman Old Style"/>
          <w:bCs/>
        </w:rPr>
        <w:t>rom Intelligence Agency.</w:t>
      </w:r>
    </w:p>
    <w:p w:rsidR="000B21F1" w:rsidRDefault="000B21F1" w:rsidP="003921E7">
      <w:pPr>
        <w:numPr>
          <w:ilvl w:val="0"/>
          <w:numId w:val="16"/>
        </w:numPr>
        <w:suppressAutoHyphens/>
        <w:spacing w:after="0" w:line="240" w:lineRule="auto"/>
        <w:ind w:right="-19"/>
        <w:rPr>
          <w:rFonts w:ascii="Bookman Old Style" w:hAnsi="Bookman Old Style"/>
          <w:bCs/>
        </w:rPr>
      </w:pPr>
      <w:r>
        <w:rPr>
          <w:rFonts w:ascii="Bookman Old Style" w:hAnsi="Bookman Old Style"/>
          <w:bCs/>
        </w:rPr>
        <w:t>Ability to apply for a job in Secret Intelligence Agency.</w:t>
      </w:r>
    </w:p>
    <w:p w:rsidR="000B21F1" w:rsidRDefault="000B21F1" w:rsidP="003921E7">
      <w:pPr>
        <w:numPr>
          <w:ilvl w:val="0"/>
          <w:numId w:val="16"/>
        </w:numPr>
        <w:suppressAutoHyphens/>
        <w:spacing w:after="0" w:line="240" w:lineRule="auto"/>
        <w:ind w:right="-19"/>
        <w:rPr>
          <w:rFonts w:ascii="Bookman Old Style" w:hAnsi="Bookman Old Style"/>
          <w:bCs/>
        </w:rPr>
      </w:pPr>
      <w:r>
        <w:rPr>
          <w:rFonts w:ascii="Bookman Old Style" w:hAnsi="Bookman Old Style"/>
          <w:bCs/>
        </w:rPr>
        <w:t xml:space="preserve">Ability to give tips &amp; suggestion. </w:t>
      </w:r>
    </w:p>
    <w:p w:rsidR="000B21F1" w:rsidRPr="000B21F1" w:rsidRDefault="000B21F1" w:rsidP="008F51A2">
      <w:pPr>
        <w:spacing w:after="0"/>
        <w:rPr>
          <w:rFonts w:ascii="Tahoma" w:hAnsi="Tahoma" w:cs="Tahoma"/>
          <w:b/>
        </w:rPr>
      </w:pPr>
    </w:p>
    <w:p w:rsidR="00EF7420" w:rsidRDefault="00EF7420" w:rsidP="00EF7420">
      <w:pPr>
        <w:pStyle w:val="ListParagraph"/>
        <w:spacing w:after="0"/>
        <w:jc w:val="both"/>
        <w:rPr>
          <w:rFonts w:ascii="Tahoma" w:hAnsi="Tahoma" w:cs="Tahoma"/>
        </w:rPr>
      </w:pPr>
    </w:p>
    <w:p w:rsidR="00EF7420" w:rsidRDefault="009D1536" w:rsidP="00EF7420">
      <w:pPr>
        <w:pStyle w:val="ListParagraph"/>
        <w:spacing w:after="0"/>
        <w:ind w:left="284"/>
        <w:jc w:val="both"/>
        <w:rPr>
          <w:rFonts w:ascii="Tahoma" w:hAnsi="Tahoma" w:cs="Tahoma"/>
          <w:b/>
        </w:rPr>
      </w:pPr>
      <w:r>
        <w:rPr>
          <w:rFonts w:ascii="Tahoma" w:hAnsi="Tahoma" w:cs="Tahoma"/>
          <w:b/>
        </w:rPr>
        <w:t>1.2.2</w:t>
      </w:r>
      <w:r w:rsidR="00EF7420" w:rsidRPr="00EF7420">
        <w:rPr>
          <w:rFonts w:ascii="Tahoma" w:hAnsi="Tahoma" w:cs="Tahoma"/>
          <w:b/>
        </w:rPr>
        <w:tab/>
      </w:r>
      <w:r w:rsidR="00EF7420">
        <w:rPr>
          <w:rFonts w:ascii="Tahoma" w:hAnsi="Tahoma" w:cs="Tahoma"/>
          <w:b/>
        </w:rPr>
        <w:t>Non-f</w:t>
      </w:r>
      <w:r w:rsidR="00EF7420" w:rsidRPr="00EF7420">
        <w:rPr>
          <w:rFonts w:ascii="Tahoma" w:hAnsi="Tahoma" w:cs="Tahoma"/>
          <w:b/>
        </w:rPr>
        <w:t xml:space="preserve">unctional Requirements </w:t>
      </w:r>
    </w:p>
    <w:p w:rsidR="00F2653B" w:rsidRDefault="00F2653B" w:rsidP="00EF7420">
      <w:pPr>
        <w:pStyle w:val="ListParagraph"/>
        <w:spacing w:after="0"/>
        <w:ind w:left="284"/>
        <w:jc w:val="both"/>
        <w:rPr>
          <w:rFonts w:ascii="Tahoma" w:hAnsi="Tahoma" w:cs="Tahoma"/>
          <w:b/>
        </w:rPr>
      </w:pPr>
    </w:p>
    <w:p w:rsidR="00F2653B" w:rsidRPr="00F2653B" w:rsidRDefault="00F2653B" w:rsidP="003921E7">
      <w:pPr>
        <w:pStyle w:val="ListParagraph"/>
        <w:numPr>
          <w:ilvl w:val="0"/>
          <w:numId w:val="2"/>
        </w:numPr>
        <w:spacing w:after="0" w:line="360" w:lineRule="auto"/>
        <w:jc w:val="both"/>
        <w:rPr>
          <w:rFonts w:ascii="Tahoma" w:hAnsi="Tahoma" w:cs="Tahoma"/>
          <w:bCs/>
        </w:rPr>
      </w:pPr>
      <w:r w:rsidRPr="00F2653B">
        <w:rPr>
          <w:rFonts w:ascii="Tahoma" w:hAnsi="Tahoma" w:cs="Tahoma"/>
          <w:bCs/>
        </w:rPr>
        <w:t>Secure access of confidential data (user’s details). SSL can be used.</w:t>
      </w:r>
    </w:p>
    <w:p w:rsidR="00F2653B" w:rsidRPr="00F2653B" w:rsidRDefault="00F2653B" w:rsidP="003921E7">
      <w:pPr>
        <w:pStyle w:val="ListParagraph"/>
        <w:numPr>
          <w:ilvl w:val="0"/>
          <w:numId w:val="2"/>
        </w:numPr>
        <w:spacing w:after="0" w:line="360" w:lineRule="auto"/>
        <w:jc w:val="both"/>
        <w:rPr>
          <w:rFonts w:ascii="Tahoma" w:hAnsi="Tahoma" w:cs="Tahoma"/>
          <w:bCs/>
        </w:rPr>
      </w:pPr>
      <w:r w:rsidRPr="00F2653B">
        <w:rPr>
          <w:rFonts w:ascii="Tahoma" w:hAnsi="Tahoma" w:cs="Tahoma"/>
          <w:bCs/>
        </w:rPr>
        <w:t>24 X 7 availability</w:t>
      </w:r>
    </w:p>
    <w:p w:rsidR="00F2653B" w:rsidRPr="00F2653B" w:rsidRDefault="00F2653B" w:rsidP="003921E7">
      <w:pPr>
        <w:pStyle w:val="ListParagraph"/>
        <w:numPr>
          <w:ilvl w:val="0"/>
          <w:numId w:val="2"/>
        </w:numPr>
        <w:spacing w:after="0" w:line="360" w:lineRule="auto"/>
        <w:jc w:val="both"/>
        <w:rPr>
          <w:rFonts w:ascii="Tahoma" w:hAnsi="Tahoma" w:cs="Tahoma"/>
          <w:bCs/>
        </w:rPr>
      </w:pPr>
      <w:r w:rsidRPr="00F2653B">
        <w:rPr>
          <w:rFonts w:ascii="Tahoma" w:hAnsi="Tahoma" w:cs="Tahoma"/>
          <w:bCs/>
        </w:rPr>
        <w:t>Better component design to get better performance at peak time</w:t>
      </w:r>
    </w:p>
    <w:p w:rsidR="00CE70FA" w:rsidRDefault="00F2653B" w:rsidP="003921E7">
      <w:pPr>
        <w:pStyle w:val="ListParagraph"/>
        <w:numPr>
          <w:ilvl w:val="0"/>
          <w:numId w:val="2"/>
        </w:numPr>
        <w:spacing w:after="0" w:line="360" w:lineRule="auto"/>
        <w:jc w:val="both"/>
        <w:rPr>
          <w:rFonts w:ascii="Tahoma" w:hAnsi="Tahoma" w:cs="Tahoma"/>
          <w:bCs/>
        </w:rPr>
      </w:pPr>
      <w:r w:rsidRPr="00F2653B">
        <w:rPr>
          <w:rFonts w:ascii="Tahoma" w:hAnsi="Tahoma" w:cs="Tahoma"/>
          <w:bCs/>
        </w:rPr>
        <w:t>Flexible service based architecture will be highly desirable for future extension</w:t>
      </w:r>
    </w:p>
    <w:p w:rsidR="008F51A2" w:rsidRDefault="008F51A2" w:rsidP="008F51A2">
      <w:pPr>
        <w:spacing w:after="0" w:line="360" w:lineRule="auto"/>
        <w:jc w:val="both"/>
        <w:rPr>
          <w:rFonts w:ascii="Tahoma" w:hAnsi="Tahoma" w:cs="Tahoma"/>
          <w:bCs/>
        </w:rPr>
      </w:pPr>
    </w:p>
    <w:p w:rsidR="008F51A2" w:rsidRPr="008F51A2" w:rsidRDefault="008F51A2" w:rsidP="008F51A2">
      <w:pPr>
        <w:spacing w:after="0" w:line="360" w:lineRule="auto"/>
        <w:jc w:val="both"/>
        <w:rPr>
          <w:rFonts w:ascii="Tahoma" w:hAnsi="Tahoma" w:cs="Tahoma"/>
          <w:bCs/>
        </w:rPr>
      </w:pPr>
    </w:p>
    <w:p w:rsidR="00A03F87" w:rsidRDefault="00CB3E08" w:rsidP="00597C4A">
      <w:pPr>
        <w:pStyle w:val="ListParagraph"/>
        <w:numPr>
          <w:ilvl w:val="1"/>
          <w:numId w:val="1"/>
        </w:numPr>
        <w:spacing w:after="0"/>
        <w:ind w:left="709"/>
        <w:jc w:val="both"/>
        <w:rPr>
          <w:rFonts w:ascii="Tahoma" w:hAnsi="Tahoma" w:cs="Tahoma"/>
        </w:rPr>
      </w:pPr>
      <w:r>
        <w:rPr>
          <w:rFonts w:ascii="Tahoma" w:hAnsi="Tahoma" w:cs="Tahoma"/>
          <w:b/>
          <w:sz w:val="28"/>
        </w:rPr>
        <w:t>Abbreviations</w:t>
      </w:r>
    </w:p>
    <w:p w:rsidR="00597C4A" w:rsidRDefault="00597C4A" w:rsidP="00597C4A">
      <w:pPr>
        <w:spacing w:after="0"/>
        <w:jc w:val="both"/>
        <w:rPr>
          <w:rFonts w:ascii="Tahoma" w:hAnsi="Tahoma" w:cs="Tahoma"/>
        </w:rPr>
      </w:pPr>
    </w:p>
    <w:p w:rsidR="00597C4A" w:rsidRDefault="00597C4A" w:rsidP="008F51A2">
      <w:pPr>
        <w:pStyle w:val="ListParagraph"/>
        <w:spacing w:line="360" w:lineRule="auto"/>
        <w:jc w:val="both"/>
        <w:rPr>
          <w:rFonts w:ascii="Tahoma" w:hAnsi="Tahoma" w:cs="Tahoma"/>
        </w:rPr>
      </w:pPr>
    </w:p>
    <w:p w:rsidR="009B4A6E" w:rsidRDefault="009B4A6E" w:rsidP="003921E7">
      <w:pPr>
        <w:pStyle w:val="ListParagraph"/>
        <w:numPr>
          <w:ilvl w:val="0"/>
          <w:numId w:val="11"/>
        </w:numPr>
        <w:spacing w:line="360" w:lineRule="auto"/>
        <w:jc w:val="both"/>
        <w:rPr>
          <w:rFonts w:ascii="Tahoma" w:hAnsi="Tahoma" w:cs="Tahoma"/>
        </w:rPr>
      </w:pPr>
      <w:r>
        <w:rPr>
          <w:rFonts w:ascii="Tahoma" w:hAnsi="Tahoma" w:cs="Tahoma"/>
          <w:b/>
        </w:rPr>
        <w:t>PDF :</w:t>
      </w:r>
      <w:r>
        <w:rPr>
          <w:rFonts w:ascii="Tahoma" w:hAnsi="Tahoma" w:cs="Tahoma"/>
        </w:rPr>
        <w:t xml:space="preserve"> Portable Document Format is widely used industry standard for documents</w:t>
      </w:r>
    </w:p>
    <w:p w:rsidR="009B4A6E" w:rsidRDefault="009B4A6E" w:rsidP="003921E7">
      <w:pPr>
        <w:pStyle w:val="ListParagraph"/>
        <w:numPr>
          <w:ilvl w:val="0"/>
          <w:numId w:val="11"/>
        </w:numPr>
        <w:spacing w:line="360" w:lineRule="auto"/>
        <w:jc w:val="both"/>
        <w:rPr>
          <w:rFonts w:ascii="Tahoma" w:hAnsi="Tahoma" w:cs="Tahoma"/>
        </w:rPr>
      </w:pPr>
      <w:r>
        <w:rPr>
          <w:rFonts w:ascii="Tahoma" w:hAnsi="Tahoma" w:cs="Tahoma"/>
          <w:b/>
        </w:rPr>
        <w:t>XLS :</w:t>
      </w:r>
      <w:r>
        <w:rPr>
          <w:rFonts w:ascii="Tahoma" w:hAnsi="Tahoma" w:cs="Tahoma"/>
        </w:rPr>
        <w:t xml:space="preserve"> Microsoft Excel 2007 Format for spreadsheets</w:t>
      </w:r>
    </w:p>
    <w:p w:rsidR="009B4A6E" w:rsidRDefault="009B4A6E" w:rsidP="003921E7">
      <w:pPr>
        <w:pStyle w:val="ListParagraph"/>
        <w:numPr>
          <w:ilvl w:val="0"/>
          <w:numId w:val="11"/>
        </w:numPr>
        <w:spacing w:line="360" w:lineRule="auto"/>
        <w:jc w:val="both"/>
        <w:rPr>
          <w:rFonts w:ascii="Tahoma" w:hAnsi="Tahoma" w:cs="Tahoma"/>
        </w:rPr>
      </w:pPr>
      <w:r>
        <w:rPr>
          <w:rFonts w:ascii="Tahoma" w:hAnsi="Tahoma" w:cs="Tahoma"/>
          <w:b/>
        </w:rPr>
        <w:t>PNG :</w:t>
      </w:r>
      <w:r>
        <w:rPr>
          <w:rFonts w:ascii="Tahoma" w:hAnsi="Tahoma" w:cs="Tahoma"/>
        </w:rPr>
        <w:t xml:space="preserve"> Portable Network Graphics </w:t>
      </w:r>
      <w:r w:rsidRPr="009B4A6E">
        <w:rPr>
          <w:rFonts w:ascii="Tahoma" w:hAnsi="Tahoma" w:cs="Tahoma"/>
        </w:rPr>
        <w:t>is a bitmapped image format that employs lossless data compression</w:t>
      </w:r>
    </w:p>
    <w:p w:rsidR="009B4A6E" w:rsidRDefault="009B4A6E" w:rsidP="003921E7">
      <w:pPr>
        <w:pStyle w:val="ListParagraph"/>
        <w:numPr>
          <w:ilvl w:val="0"/>
          <w:numId w:val="11"/>
        </w:numPr>
        <w:spacing w:line="360" w:lineRule="auto"/>
        <w:jc w:val="both"/>
        <w:rPr>
          <w:rFonts w:ascii="Tahoma" w:hAnsi="Tahoma" w:cs="Tahoma"/>
        </w:rPr>
      </w:pPr>
      <w:r>
        <w:rPr>
          <w:rFonts w:ascii="Tahoma" w:hAnsi="Tahoma" w:cs="Tahoma"/>
          <w:b/>
        </w:rPr>
        <w:t xml:space="preserve">JPEG : </w:t>
      </w:r>
      <w:r>
        <w:rPr>
          <w:rFonts w:ascii="Tahoma" w:hAnsi="Tahoma" w:cs="Tahoma"/>
        </w:rPr>
        <w:t xml:space="preserve">Joint Photographers Expert Group format </w:t>
      </w:r>
      <w:r w:rsidRPr="009B4A6E">
        <w:rPr>
          <w:rFonts w:ascii="Tahoma" w:hAnsi="Tahoma" w:cs="Tahoma"/>
        </w:rPr>
        <w:t>is a commonly used method of lossy compression for digital photography</w:t>
      </w:r>
    </w:p>
    <w:p w:rsidR="009B4A6E" w:rsidRPr="00597C4A" w:rsidRDefault="009B4A6E" w:rsidP="003921E7">
      <w:pPr>
        <w:pStyle w:val="ListParagraph"/>
        <w:numPr>
          <w:ilvl w:val="0"/>
          <w:numId w:val="11"/>
        </w:numPr>
        <w:spacing w:line="360" w:lineRule="auto"/>
        <w:jc w:val="both"/>
        <w:rPr>
          <w:rFonts w:ascii="Tahoma" w:hAnsi="Tahoma" w:cs="Tahoma"/>
        </w:rPr>
      </w:pPr>
      <w:r>
        <w:rPr>
          <w:rFonts w:ascii="Tahoma" w:hAnsi="Tahoma" w:cs="Tahoma"/>
          <w:b/>
        </w:rPr>
        <w:t>JSON :</w:t>
      </w:r>
      <w:r>
        <w:rPr>
          <w:rFonts w:ascii="Tahoma" w:hAnsi="Tahoma" w:cs="Tahoma"/>
        </w:rPr>
        <w:t xml:space="preserve"> JavaScript Object Notation </w:t>
      </w:r>
      <w:r w:rsidRPr="009B4A6E">
        <w:rPr>
          <w:rFonts w:ascii="Tahoma" w:hAnsi="Tahoma" w:cs="Tahoma"/>
        </w:rPr>
        <w:t>is a lightweight data-interchange format</w:t>
      </w:r>
    </w:p>
    <w:p w:rsid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HTML</w:t>
      </w:r>
      <w:r w:rsidRPr="00597C4A">
        <w:rPr>
          <w:rFonts w:ascii="Tahoma" w:hAnsi="Tahoma" w:cs="Tahoma"/>
        </w:rPr>
        <w:t>: Hypertext Mark</w:t>
      </w:r>
      <w:r>
        <w:rPr>
          <w:rFonts w:ascii="Tahoma" w:hAnsi="Tahoma" w:cs="Tahoma"/>
        </w:rPr>
        <w:t>-</w:t>
      </w:r>
      <w:r w:rsidRPr="00597C4A">
        <w:rPr>
          <w:rFonts w:ascii="Tahoma" w:hAnsi="Tahoma" w:cs="Tahoma"/>
        </w:rPr>
        <w:t>up Language is a mark</w:t>
      </w:r>
      <w:r>
        <w:rPr>
          <w:rFonts w:ascii="Tahoma" w:hAnsi="Tahoma" w:cs="Tahoma"/>
        </w:rPr>
        <w:t>-</w:t>
      </w:r>
      <w:r w:rsidRPr="00597C4A">
        <w:rPr>
          <w:rFonts w:ascii="Tahoma" w:hAnsi="Tahoma" w:cs="Tahoma"/>
        </w:rPr>
        <w:t xml:space="preserve">up language </w:t>
      </w:r>
      <w:r>
        <w:rPr>
          <w:rFonts w:ascii="Tahoma" w:hAnsi="Tahoma" w:cs="Tahoma"/>
        </w:rPr>
        <w:t>used to design static web pages</w:t>
      </w:r>
    </w:p>
    <w:p w:rsidR="00597C4A" w:rsidRDefault="00597C4A" w:rsidP="003921E7">
      <w:pPr>
        <w:pStyle w:val="ListParagraph"/>
        <w:numPr>
          <w:ilvl w:val="0"/>
          <w:numId w:val="11"/>
        </w:numPr>
        <w:spacing w:line="360" w:lineRule="auto"/>
        <w:jc w:val="both"/>
        <w:rPr>
          <w:rFonts w:ascii="Tahoma" w:hAnsi="Tahoma" w:cs="Tahoma"/>
        </w:rPr>
      </w:pPr>
      <w:r>
        <w:rPr>
          <w:rFonts w:ascii="Tahoma" w:hAnsi="Tahoma" w:cs="Tahoma"/>
          <w:b/>
        </w:rPr>
        <w:t>XML</w:t>
      </w:r>
      <w:r w:rsidRPr="00597C4A">
        <w:rPr>
          <w:rFonts w:ascii="Tahoma" w:hAnsi="Tahoma" w:cs="Tahoma"/>
        </w:rPr>
        <w:t>:</w:t>
      </w:r>
      <w:r>
        <w:rPr>
          <w:rFonts w:ascii="Tahoma" w:hAnsi="Tahoma" w:cs="Tahoma"/>
        </w:rPr>
        <w:t xml:space="preserve"> Extensible Mark-up Language is a text based standard for storage and exchange of structured information</w:t>
      </w:r>
    </w:p>
    <w:p w:rsidR="00597C4A" w:rsidRPr="00597C4A" w:rsidRDefault="00597C4A" w:rsidP="003921E7">
      <w:pPr>
        <w:pStyle w:val="ListParagraph"/>
        <w:numPr>
          <w:ilvl w:val="0"/>
          <w:numId w:val="11"/>
        </w:numPr>
        <w:spacing w:line="360" w:lineRule="auto"/>
        <w:jc w:val="both"/>
        <w:rPr>
          <w:rFonts w:ascii="Tahoma" w:hAnsi="Tahoma" w:cs="Tahoma"/>
        </w:rPr>
      </w:pPr>
      <w:r>
        <w:rPr>
          <w:rFonts w:ascii="Tahoma" w:hAnsi="Tahoma" w:cs="Tahoma"/>
          <w:b/>
        </w:rPr>
        <w:t xml:space="preserve">UML </w:t>
      </w:r>
      <w:r w:rsidRPr="00597C4A">
        <w:rPr>
          <w:rFonts w:ascii="Tahoma" w:hAnsi="Tahoma" w:cs="Tahoma"/>
        </w:rPr>
        <w:t>:</w:t>
      </w:r>
      <w:r>
        <w:rPr>
          <w:rFonts w:ascii="Tahoma" w:hAnsi="Tahoma" w:cs="Tahoma"/>
        </w:rPr>
        <w:t xml:space="preserve"> Unified Modelling Language is an industry standard for graphical representation of software modelling results for requirements and design phases of software engineering</w:t>
      </w:r>
    </w:p>
    <w:p w:rsidR="00597C4A" w:rsidRP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EJB</w:t>
      </w:r>
      <w:r>
        <w:rPr>
          <w:rFonts w:ascii="Tahoma" w:hAnsi="Tahoma" w:cs="Tahoma"/>
        </w:rPr>
        <w:t>: Enterprise Java Beans</w:t>
      </w:r>
    </w:p>
    <w:p w:rsidR="00597C4A" w:rsidRP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JSP</w:t>
      </w:r>
      <w:r w:rsidRPr="00597C4A">
        <w:rPr>
          <w:rFonts w:ascii="Tahoma" w:hAnsi="Tahoma" w:cs="Tahoma"/>
        </w:rPr>
        <w:t>:</w:t>
      </w:r>
      <w:r w:rsidR="002B1C42">
        <w:rPr>
          <w:rFonts w:ascii="Tahoma" w:hAnsi="Tahoma" w:cs="Tahoma"/>
        </w:rPr>
        <w:t xml:space="preserve"> </w:t>
      </w:r>
      <w:r w:rsidRPr="00597C4A">
        <w:rPr>
          <w:rFonts w:ascii="Tahoma" w:hAnsi="Tahoma" w:cs="Tahoma"/>
        </w:rPr>
        <w:t xml:space="preserve">JavaServer Pages is a server side technology for producing </w:t>
      </w:r>
      <w:r>
        <w:rPr>
          <w:rFonts w:ascii="Tahoma" w:hAnsi="Tahoma" w:cs="Tahoma"/>
        </w:rPr>
        <w:t>dynamic web pages</w:t>
      </w:r>
    </w:p>
    <w:p w:rsidR="00597C4A" w:rsidRP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J2EE</w:t>
      </w:r>
      <w:r w:rsidRPr="00597C4A">
        <w:rPr>
          <w:rFonts w:ascii="Tahoma" w:hAnsi="Tahoma" w:cs="Tahoma"/>
        </w:rPr>
        <w:t xml:space="preserve">: Java 2 Enterprise Edition is a programming platform— part of the Java Platform—for developing and running distributed multitier architecture Java </w:t>
      </w:r>
      <w:r w:rsidRPr="00597C4A">
        <w:rPr>
          <w:rFonts w:ascii="Tahoma" w:hAnsi="Tahoma" w:cs="Tahoma"/>
        </w:rPr>
        <w:lastRenderedPageBreak/>
        <w:t xml:space="preserve">applications, based largely on modular software components running on an application </w:t>
      </w:r>
      <w:r>
        <w:rPr>
          <w:rFonts w:ascii="Tahoma" w:hAnsi="Tahoma" w:cs="Tahoma"/>
        </w:rPr>
        <w:t>server</w:t>
      </w:r>
    </w:p>
    <w:p w:rsidR="00597C4A" w:rsidRP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DB2</w:t>
      </w:r>
      <w:r w:rsidRPr="00597C4A">
        <w:rPr>
          <w:rFonts w:ascii="Tahoma" w:hAnsi="Tahoma" w:cs="Tahoma"/>
        </w:rPr>
        <w:t>: DB2 Database is the database management system that delivers a flexible and cost-effective database platform to build robust o</w:t>
      </w:r>
      <w:r>
        <w:rPr>
          <w:rFonts w:ascii="Tahoma" w:hAnsi="Tahoma" w:cs="Tahoma"/>
        </w:rPr>
        <w:t>n demand business applications</w:t>
      </w:r>
    </w:p>
    <w:p w:rsid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WAS</w:t>
      </w:r>
      <w:r w:rsidR="009B4A6E">
        <w:rPr>
          <w:rFonts w:ascii="Tahoma" w:hAnsi="Tahoma" w:cs="Tahoma"/>
          <w:b/>
        </w:rPr>
        <w:t>CE</w:t>
      </w:r>
      <w:r w:rsidR="009B4A6E">
        <w:rPr>
          <w:rFonts w:ascii="Tahoma" w:hAnsi="Tahoma" w:cs="Tahoma"/>
        </w:rPr>
        <w:t>: WebSphere A</w:t>
      </w:r>
      <w:r w:rsidRPr="00597C4A">
        <w:rPr>
          <w:rFonts w:ascii="Tahoma" w:hAnsi="Tahoma" w:cs="Tahoma"/>
        </w:rPr>
        <w:t xml:space="preserve">pplication </w:t>
      </w:r>
      <w:r w:rsidR="009B4A6E">
        <w:rPr>
          <w:rFonts w:ascii="Tahoma" w:hAnsi="Tahoma" w:cs="Tahoma"/>
        </w:rPr>
        <w:t>S</w:t>
      </w:r>
      <w:r w:rsidRPr="00597C4A">
        <w:rPr>
          <w:rFonts w:ascii="Tahoma" w:hAnsi="Tahoma" w:cs="Tahoma"/>
        </w:rPr>
        <w:t>erver</w:t>
      </w:r>
      <w:r w:rsidR="009B4A6E">
        <w:rPr>
          <w:rFonts w:ascii="Tahoma" w:hAnsi="Tahoma" w:cs="Tahoma"/>
        </w:rPr>
        <w:t xml:space="preserve"> Community Edition</w:t>
      </w:r>
      <w:r w:rsidRPr="00597C4A">
        <w:rPr>
          <w:rFonts w:ascii="Tahoma" w:hAnsi="Tahoma" w:cs="Tahoma"/>
        </w:rPr>
        <w:t xml:space="preserve"> is an application server that runs business applications and supports the J</w:t>
      </w:r>
      <w:r>
        <w:rPr>
          <w:rFonts w:ascii="Tahoma" w:hAnsi="Tahoma" w:cs="Tahoma"/>
        </w:rPr>
        <w:t>2EE and web services standards</w:t>
      </w:r>
    </w:p>
    <w:p w:rsidR="009B4A6E" w:rsidRPr="00597C4A" w:rsidRDefault="009B4A6E" w:rsidP="003921E7">
      <w:pPr>
        <w:pStyle w:val="ListParagraph"/>
        <w:numPr>
          <w:ilvl w:val="0"/>
          <w:numId w:val="11"/>
        </w:numPr>
        <w:spacing w:line="360" w:lineRule="auto"/>
        <w:jc w:val="both"/>
        <w:rPr>
          <w:rFonts w:ascii="Tahoma" w:hAnsi="Tahoma" w:cs="Tahoma"/>
        </w:rPr>
      </w:pPr>
      <w:r>
        <w:rPr>
          <w:rFonts w:ascii="Tahoma" w:hAnsi="Tahoma" w:cs="Tahoma"/>
          <w:b/>
        </w:rPr>
        <w:t xml:space="preserve">RSA </w:t>
      </w:r>
      <w:r w:rsidRPr="009B4A6E">
        <w:rPr>
          <w:rFonts w:ascii="Tahoma" w:hAnsi="Tahoma" w:cs="Tahoma"/>
        </w:rPr>
        <w:t>:</w:t>
      </w:r>
      <w:r>
        <w:rPr>
          <w:rFonts w:ascii="Tahoma" w:hAnsi="Tahoma" w:cs="Tahoma"/>
        </w:rPr>
        <w:t xml:space="preserve"> Rational Software Architect is a modelling IDE used to generate UML diagrams among other uses</w:t>
      </w:r>
    </w:p>
    <w:p w:rsidR="00597C4A" w:rsidRP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HTTP</w:t>
      </w:r>
      <w:r w:rsidRPr="00597C4A">
        <w:rPr>
          <w:rFonts w:ascii="Tahoma" w:hAnsi="Tahoma" w:cs="Tahoma"/>
        </w:rPr>
        <w:t>: Hypertext Transfer Protocol is a transaction oriented client/server protocol betw</w:t>
      </w:r>
      <w:r>
        <w:rPr>
          <w:rFonts w:ascii="Tahoma" w:hAnsi="Tahoma" w:cs="Tahoma"/>
        </w:rPr>
        <w:t>een web browser &amp; a Web Server</w:t>
      </w:r>
    </w:p>
    <w:p w:rsidR="00597C4A" w:rsidRP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HTTPS</w:t>
      </w:r>
      <w:r w:rsidRPr="00597C4A">
        <w:rPr>
          <w:rFonts w:ascii="Tahoma" w:hAnsi="Tahoma" w:cs="Tahoma"/>
        </w:rPr>
        <w:t>: Secure Hypertext Transfer Protocol is a HTTP o</w:t>
      </w:r>
      <w:r>
        <w:rPr>
          <w:rFonts w:ascii="Tahoma" w:hAnsi="Tahoma" w:cs="Tahoma"/>
        </w:rPr>
        <w:t>ver SSL (secure socket layer)</w:t>
      </w:r>
    </w:p>
    <w:p w:rsidR="00597C4A" w:rsidRDefault="00597C4A" w:rsidP="003921E7">
      <w:pPr>
        <w:pStyle w:val="ListParagraph"/>
        <w:numPr>
          <w:ilvl w:val="0"/>
          <w:numId w:val="11"/>
        </w:numPr>
        <w:spacing w:line="360" w:lineRule="auto"/>
        <w:jc w:val="both"/>
        <w:rPr>
          <w:rFonts w:ascii="Tahoma" w:hAnsi="Tahoma" w:cs="Tahoma"/>
        </w:rPr>
      </w:pPr>
      <w:r w:rsidRPr="00597C4A">
        <w:rPr>
          <w:rFonts w:ascii="Tahoma" w:hAnsi="Tahoma" w:cs="Tahoma"/>
          <w:b/>
        </w:rPr>
        <w:t>TCP/IP</w:t>
      </w:r>
      <w:r w:rsidRPr="00597C4A">
        <w:rPr>
          <w:rFonts w:ascii="Tahoma" w:hAnsi="Tahoma" w:cs="Tahoma"/>
        </w:rPr>
        <w:t>:  Transmission Control Protocol/Internet Protocol, the suite of communication protocols used to connect hosts on the Internet. TCP/IP uses several protocols, the</w:t>
      </w:r>
      <w:r>
        <w:rPr>
          <w:rFonts w:ascii="Tahoma" w:hAnsi="Tahoma" w:cs="Tahoma"/>
        </w:rPr>
        <w:t xml:space="preserve"> two main ones being TCP and IP</w:t>
      </w:r>
    </w:p>
    <w:p w:rsidR="00597C4A" w:rsidRDefault="00597C4A" w:rsidP="00597C4A">
      <w:pPr>
        <w:spacing w:after="0"/>
        <w:jc w:val="both"/>
        <w:rPr>
          <w:rFonts w:ascii="Tahoma" w:hAnsi="Tahoma" w:cs="Tahoma"/>
        </w:rPr>
      </w:pPr>
    </w:p>
    <w:p w:rsidR="00B97234" w:rsidRPr="00597C4A" w:rsidRDefault="00B97234" w:rsidP="00597C4A">
      <w:pPr>
        <w:spacing w:after="0"/>
        <w:jc w:val="both"/>
        <w:rPr>
          <w:rFonts w:ascii="Tahoma" w:hAnsi="Tahoma" w:cs="Tahoma"/>
        </w:rPr>
      </w:pPr>
    </w:p>
    <w:p w:rsidR="00392980" w:rsidRDefault="00392980" w:rsidP="00392980">
      <w:pPr>
        <w:pStyle w:val="ListParagraph"/>
        <w:numPr>
          <w:ilvl w:val="1"/>
          <w:numId w:val="1"/>
        </w:numPr>
        <w:spacing w:after="0"/>
        <w:ind w:left="709"/>
        <w:jc w:val="both"/>
        <w:rPr>
          <w:rFonts w:ascii="Tahoma" w:hAnsi="Tahoma" w:cs="Tahoma"/>
        </w:rPr>
      </w:pPr>
      <w:r>
        <w:rPr>
          <w:rFonts w:ascii="Tahoma" w:hAnsi="Tahoma" w:cs="Tahoma"/>
          <w:b/>
          <w:sz w:val="28"/>
        </w:rPr>
        <w:t>Methodology</w:t>
      </w:r>
    </w:p>
    <w:p w:rsidR="00A03F87" w:rsidRDefault="00A03F87" w:rsidP="00A03F87">
      <w:pPr>
        <w:spacing w:after="0"/>
        <w:jc w:val="both"/>
        <w:rPr>
          <w:rFonts w:ascii="Tahoma" w:hAnsi="Tahoma" w:cs="Tahoma"/>
        </w:rPr>
      </w:pPr>
    </w:p>
    <w:p w:rsidR="00C4549E" w:rsidRDefault="00C4549E" w:rsidP="007014D6">
      <w:pPr>
        <w:pStyle w:val="NormalWeb"/>
        <w:spacing w:before="96" w:beforeAutospacing="0" w:after="120" w:afterAutospacing="0" w:line="360" w:lineRule="atLeast"/>
        <w:rPr>
          <w:rFonts w:ascii="Tahoma" w:hAnsi="Tahoma" w:cs="Tahoma"/>
          <w:color w:val="000000"/>
          <w:sz w:val="22"/>
          <w:szCs w:val="22"/>
        </w:rPr>
      </w:pPr>
      <w:r>
        <w:rPr>
          <w:rFonts w:ascii="Tahoma" w:hAnsi="Tahoma" w:cs="Tahoma"/>
          <w:color w:val="000000"/>
          <w:sz w:val="22"/>
          <w:szCs w:val="22"/>
        </w:rPr>
        <w:tab/>
      </w:r>
      <w:r w:rsidR="007014D6" w:rsidRPr="007014D6">
        <w:rPr>
          <w:rFonts w:ascii="Tahoma" w:hAnsi="Tahoma" w:cs="Tahoma"/>
          <w:color w:val="000000"/>
          <w:sz w:val="22"/>
          <w:szCs w:val="22"/>
        </w:rPr>
        <w:t>The Rational Unified Process (RUP) is a software process product, originally developed by Rational Software, which was acquired by IBM in February 2003. The product includes a hyperlinked knowledge base with sample</w:t>
      </w:r>
      <w:r w:rsidR="007014D6" w:rsidRPr="007014D6">
        <w:rPr>
          <w:rStyle w:val="apple-converted-space"/>
          <w:rFonts w:ascii="Tahoma" w:hAnsi="Tahoma" w:cs="Tahoma"/>
          <w:color w:val="000000"/>
          <w:sz w:val="22"/>
          <w:szCs w:val="22"/>
        </w:rPr>
        <w:t> </w:t>
      </w:r>
      <w:r w:rsidR="007014D6" w:rsidRPr="007014D6">
        <w:rPr>
          <w:rFonts w:ascii="Tahoma" w:hAnsi="Tahoma" w:cs="Tahoma"/>
          <w:color w:val="000000"/>
          <w:sz w:val="22"/>
          <w:szCs w:val="22"/>
        </w:rPr>
        <w:t>artefacts</w:t>
      </w:r>
      <w:r w:rsidR="007014D6" w:rsidRPr="007014D6">
        <w:rPr>
          <w:rStyle w:val="apple-converted-space"/>
          <w:rFonts w:ascii="Tahoma" w:hAnsi="Tahoma" w:cs="Tahoma"/>
          <w:color w:val="000000"/>
          <w:sz w:val="22"/>
          <w:szCs w:val="22"/>
        </w:rPr>
        <w:t> </w:t>
      </w:r>
      <w:r w:rsidR="007014D6" w:rsidRPr="007014D6">
        <w:rPr>
          <w:rFonts w:ascii="Tahoma" w:hAnsi="Tahoma" w:cs="Tahoma"/>
          <w:color w:val="000000"/>
          <w:sz w:val="22"/>
          <w:szCs w:val="22"/>
        </w:rPr>
        <w:t>and detailed descriptions for many different types of activities. RUP is included in the</w:t>
      </w:r>
      <w:r w:rsidR="007014D6" w:rsidRPr="007014D6">
        <w:rPr>
          <w:rStyle w:val="apple-converted-space"/>
          <w:rFonts w:ascii="Tahoma" w:hAnsi="Tahoma" w:cs="Tahoma"/>
          <w:color w:val="000000"/>
          <w:sz w:val="22"/>
          <w:szCs w:val="22"/>
        </w:rPr>
        <w:t> </w:t>
      </w:r>
      <w:r w:rsidR="007014D6" w:rsidRPr="007014D6">
        <w:rPr>
          <w:rFonts w:ascii="Tahoma" w:hAnsi="Tahoma" w:cs="Tahoma"/>
          <w:color w:val="000000"/>
          <w:sz w:val="22"/>
          <w:szCs w:val="22"/>
        </w:rPr>
        <w:t>IBM Rational Method Composer</w:t>
      </w:r>
      <w:r w:rsidR="007014D6" w:rsidRPr="007014D6">
        <w:rPr>
          <w:rStyle w:val="apple-converted-space"/>
          <w:rFonts w:ascii="Tahoma" w:hAnsi="Tahoma" w:cs="Tahoma"/>
          <w:color w:val="000000"/>
          <w:sz w:val="22"/>
          <w:szCs w:val="22"/>
        </w:rPr>
        <w:t> </w:t>
      </w:r>
      <w:r w:rsidR="007014D6" w:rsidRPr="007014D6">
        <w:rPr>
          <w:rFonts w:ascii="Tahoma" w:hAnsi="Tahoma" w:cs="Tahoma"/>
          <w:color w:val="000000"/>
          <w:sz w:val="22"/>
          <w:szCs w:val="22"/>
        </w:rPr>
        <w:t xml:space="preserve">(RMC) product which allows customization of the process. </w:t>
      </w:r>
    </w:p>
    <w:p w:rsidR="00C4549E" w:rsidRDefault="00C4549E" w:rsidP="00C4549E">
      <w:pPr>
        <w:pStyle w:val="NormalWeb"/>
        <w:spacing w:before="96" w:beforeAutospacing="0" w:after="120" w:afterAutospacing="0" w:line="360" w:lineRule="atLeast"/>
        <w:jc w:val="center"/>
        <w:rPr>
          <w:rFonts w:ascii="Tahoma" w:hAnsi="Tahoma" w:cs="Tahoma"/>
          <w:color w:val="000000"/>
          <w:sz w:val="22"/>
          <w:szCs w:val="22"/>
        </w:rPr>
      </w:pPr>
      <w:r>
        <w:rPr>
          <w:rFonts w:ascii="Tahoma" w:hAnsi="Tahoma" w:cs="Tahoma"/>
          <w:noProof/>
          <w:color w:val="000000"/>
          <w:sz w:val="22"/>
          <w:szCs w:val="22"/>
          <w:lang w:val="en-US" w:eastAsia="en-US"/>
        </w:rPr>
        <w:drawing>
          <wp:inline distT="0" distB="0" distL="0" distR="0">
            <wp:extent cx="4695825" cy="3019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iterative.gif"/>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5825" cy="3019425"/>
                    </a:xfrm>
                    <a:prstGeom prst="rect">
                      <a:avLst/>
                    </a:prstGeom>
                  </pic:spPr>
                </pic:pic>
              </a:graphicData>
            </a:graphic>
          </wp:inline>
        </w:drawing>
      </w:r>
    </w:p>
    <w:p w:rsidR="007014D6" w:rsidRPr="007014D6" w:rsidRDefault="00C4549E" w:rsidP="007014D6">
      <w:pPr>
        <w:pStyle w:val="NormalWeb"/>
        <w:spacing w:before="96" w:beforeAutospacing="0" w:after="120" w:afterAutospacing="0" w:line="360" w:lineRule="atLeast"/>
        <w:rPr>
          <w:rFonts w:ascii="Tahoma" w:hAnsi="Tahoma" w:cs="Tahoma"/>
          <w:color w:val="000000"/>
          <w:sz w:val="22"/>
          <w:szCs w:val="22"/>
        </w:rPr>
      </w:pPr>
      <w:r>
        <w:rPr>
          <w:rFonts w:ascii="Tahoma" w:hAnsi="Tahoma" w:cs="Tahoma"/>
          <w:color w:val="000000"/>
          <w:sz w:val="22"/>
          <w:szCs w:val="22"/>
        </w:rPr>
        <w:lastRenderedPageBreak/>
        <w:tab/>
      </w:r>
      <w:r w:rsidR="007014D6" w:rsidRPr="007014D6">
        <w:rPr>
          <w:rFonts w:ascii="Tahoma" w:hAnsi="Tahoma" w:cs="Tahoma"/>
          <w:color w:val="000000"/>
          <w:sz w:val="22"/>
          <w:szCs w:val="22"/>
        </w:rPr>
        <w:t>Combining the experience base of companies led to the articulation of six</w:t>
      </w:r>
      <w:r w:rsidR="007014D6" w:rsidRPr="007014D6">
        <w:rPr>
          <w:rStyle w:val="apple-converted-space"/>
          <w:rFonts w:ascii="Tahoma" w:hAnsi="Tahoma" w:cs="Tahoma"/>
          <w:color w:val="000000"/>
          <w:sz w:val="22"/>
          <w:szCs w:val="22"/>
        </w:rPr>
        <w:t> </w:t>
      </w:r>
      <w:r w:rsidR="007014D6" w:rsidRPr="007014D6">
        <w:rPr>
          <w:rFonts w:ascii="Tahoma" w:hAnsi="Tahoma" w:cs="Tahoma"/>
          <w:i/>
          <w:iCs/>
          <w:color w:val="000000"/>
          <w:sz w:val="22"/>
          <w:szCs w:val="22"/>
        </w:rPr>
        <w:t>best practices</w:t>
      </w:r>
      <w:r w:rsidR="007014D6" w:rsidRPr="007014D6">
        <w:rPr>
          <w:rStyle w:val="apple-converted-space"/>
          <w:rFonts w:ascii="Tahoma" w:hAnsi="Tahoma" w:cs="Tahoma"/>
          <w:color w:val="000000"/>
          <w:sz w:val="22"/>
          <w:szCs w:val="22"/>
        </w:rPr>
        <w:t> </w:t>
      </w:r>
      <w:r w:rsidR="007014D6" w:rsidRPr="007014D6">
        <w:rPr>
          <w:rFonts w:ascii="Tahoma" w:hAnsi="Tahoma" w:cs="Tahoma"/>
          <w:color w:val="000000"/>
          <w:sz w:val="22"/>
          <w:szCs w:val="22"/>
        </w:rPr>
        <w:t>for modern software engineering:</w:t>
      </w:r>
    </w:p>
    <w:p w:rsidR="007014D6" w:rsidRPr="00011D35" w:rsidRDefault="007014D6" w:rsidP="003921E7">
      <w:pPr>
        <w:pStyle w:val="ListParagraph"/>
        <w:numPr>
          <w:ilvl w:val="0"/>
          <w:numId w:val="12"/>
        </w:numPr>
        <w:spacing w:before="100" w:beforeAutospacing="1" w:after="24" w:line="360" w:lineRule="atLeast"/>
        <w:rPr>
          <w:rFonts w:ascii="Tahoma" w:hAnsi="Tahoma" w:cs="Tahoma"/>
          <w:color w:val="000000"/>
        </w:rPr>
      </w:pPr>
      <w:r w:rsidRPr="00011D35">
        <w:rPr>
          <w:rFonts w:ascii="Tahoma" w:hAnsi="Tahoma" w:cs="Tahoma"/>
          <w:color w:val="000000"/>
        </w:rPr>
        <w:t>Develop iteratively, with risk as the primary iteration driver</w:t>
      </w:r>
    </w:p>
    <w:p w:rsidR="007014D6" w:rsidRPr="00011D35" w:rsidRDefault="007014D6" w:rsidP="003921E7">
      <w:pPr>
        <w:pStyle w:val="ListParagraph"/>
        <w:numPr>
          <w:ilvl w:val="0"/>
          <w:numId w:val="12"/>
        </w:numPr>
        <w:spacing w:before="100" w:beforeAutospacing="1" w:after="24" w:line="360" w:lineRule="atLeast"/>
        <w:rPr>
          <w:rFonts w:ascii="Tahoma" w:hAnsi="Tahoma" w:cs="Tahoma"/>
          <w:color w:val="000000"/>
        </w:rPr>
      </w:pPr>
      <w:r w:rsidRPr="00011D35">
        <w:rPr>
          <w:rFonts w:ascii="Tahoma" w:hAnsi="Tahoma" w:cs="Tahoma"/>
          <w:color w:val="000000"/>
        </w:rPr>
        <w:t>Manage requirements</w:t>
      </w:r>
    </w:p>
    <w:p w:rsidR="007014D6" w:rsidRPr="00011D35" w:rsidRDefault="007014D6" w:rsidP="003921E7">
      <w:pPr>
        <w:pStyle w:val="ListParagraph"/>
        <w:numPr>
          <w:ilvl w:val="0"/>
          <w:numId w:val="12"/>
        </w:numPr>
        <w:spacing w:before="100" w:beforeAutospacing="1" w:after="24" w:line="360" w:lineRule="atLeast"/>
        <w:rPr>
          <w:rFonts w:ascii="Tahoma" w:hAnsi="Tahoma" w:cs="Tahoma"/>
          <w:color w:val="000000"/>
        </w:rPr>
      </w:pPr>
      <w:r w:rsidRPr="00011D35">
        <w:rPr>
          <w:rFonts w:ascii="Tahoma" w:hAnsi="Tahoma" w:cs="Tahoma"/>
          <w:color w:val="000000"/>
        </w:rPr>
        <w:t>Employ a component-based architecture</w:t>
      </w:r>
    </w:p>
    <w:p w:rsidR="007014D6" w:rsidRPr="00011D35" w:rsidRDefault="007014D6" w:rsidP="003921E7">
      <w:pPr>
        <w:pStyle w:val="ListParagraph"/>
        <w:numPr>
          <w:ilvl w:val="0"/>
          <w:numId w:val="12"/>
        </w:numPr>
        <w:spacing w:before="100" w:beforeAutospacing="1" w:after="24" w:line="360" w:lineRule="atLeast"/>
        <w:rPr>
          <w:rFonts w:ascii="Tahoma" w:hAnsi="Tahoma" w:cs="Tahoma"/>
          <w:color w:val="000000"/>
        </w:rPr>
      </w:pPr>
      <w:r w:rsidRPr="00011D35">
        <w:rPr>
          <w:rFonts w:ascii="Tahoma" w:hAnsi="Tahoma" w:cs="Tahoma"/>
          <w:color w:val="000000"/>
        </w:rPr>
        <w:t>Model software visually</w:t>
      </w:r>
    </w:p>
    <w:p w:rsidR="007014D6" w:rsidRPr="00011D35" w:rsidRDefault="007014D6" w:rsidP="003921E7">
      <w:pPr>
        <w:pStyle w:val="ListParagraph"/>
        <w:numPr>
          <w:ilvl w:val="0"/>
          <w:numId w:val="12"/>
        </w:numPr>
        <w:spacing w:before="100" w:beforeAutospacing="1" w:after="24" w:line="360" w:lineRule="atLeast"/>
        <w:rPr>
          <w:rFonts w:ascii="Tahoma" w:hAnsi="Tahoma" w:cs="Tahoma"/>
          <w:color w:val="000000"/>
        </w:rPr>
      </w:pPr>
      <w:r w:rsidRPr="00011D35">
        <w:rPr>
          <w:rFonts w:ascii="Tahoma" w:hAnsi="Tahoma" w:cs="Tahoma"/>
          <w:color w:val="000000"/>
        </w:rPr>
        <w:t>Continuously verify quality</w:t>
      </w:r>
    </w:p>
    <w:p w:rsidR="007014D6" w:rsidRPr="00011D35" w:rsidRDefault="007014D6" w:rsidP="003921E7">
      <w:pPr>
        <w:pStyle w:val="ListParagraph"/>
        <w:numPr>
          <w:ilvl w:val="0"/>
          <w:numId w:val="12"/>
        </w:numPr>
        <w:spacing w:before="100" w:beforeAutospacing="1" w:after="24" w:line="360" w:lineRule="atLeast"/>
        <w:rPr>
          <w:rFonts w:ascii="Tahoma" w:hAnsi="Tahoma" w:cs="Tahoma"/>
          <w:color w:val="000000"/>
        </w:rPr>
      </w:pPr>
      <w:r w:rsidRPr="00011D35">
        <w:rPr>
          <w:rFonts w:ascii="Tahoma" w:hAnsi="Tahoma" w:cs="Tahoma"/>
          <w:color w:val="000000"/>
        </w:rPr>
        <w:t>Control changes</w:t>
      </w:r>
    </w:p>
    <w:p w:rsidR="007014D6" w:rsidRPr="007014D6" w:rsidRDefault="007014D6" w:rsidP="007014D6">
      <w:pPr>
        <w:pStyle w:val="NormalWeb"/>
        <w:spacing w:before="96" w:beforeAutospacing="0" w:after="120" w:afterAutospacing="0" w:line="360" w:lineRule="atLeast"/>
        <w:rPr>
          <w:rFonts w:ascii="Tahoma" w:hAnsi="Tahoma" w:cs="Tahoma"/>
          <w:color w:val="000000"/>
          <w:sz w:val="22"/>
          <w:szCs w:val="22"/>
        </w:rPr>
      </w:pPr>
      <w:r w:rsidRPr="007014D6">
        <w:rPr>
          <w:rFonts w:ascii="Tahoma" w:hAnsi="Tahoma" w:cs="Tahoma"/>
          <w:color w:val="000000"/>
          <w:sz w:val="22"/>
          <w:szCs w:val="22"/>
        </w:rPr>
        <w:t>These best practices both drove the development of Rational's products, and were used by Rational's field teams to help customers improve the quality and predictability of their software development efforts</w:t>
      </w:r>
    </w:p>
    <w:p w:rsidR="007014D6" w:rsidRDefault="007014D6" w:rsidP="00A03F87">
      <w:pPr>
        <w:spacing w:after="0"/>
        <w:jc w:val="both"/>
        <w:rPr>
          <w:rFonts w:ascii="Tahoma" w:hAnsi="Tahoma" w:cs="Tahoma"/>
        </w:rPr>
      </w:pPr>
    </w:p>
    <w:p w:rsidR="00C4549E" w:rsidRDefault="00C4549E" w:rsidP="00A03F87">
      <w:pPr>
        <w:spacing w:after="0"/>
        <w:jc w:val="both"/>
        <w:rPr>
          <w:rFonts w:ascii="Tahoma" w:hAnsi="Tahoma" w:cs="Tahoma"/>
        </w:rPr>
      </w:pPr>
    </w:p>
    <w:p w:rsidR="00C4549E" w:rsidRDefault="00C4549E" w:rsidP="00A03F87">
      <w:pPr>
        <w:spacing w:after="0"/>
        <w:jc w:val="both"/>
        <w:rPr>
          <w:rFonts w:ascii="Tahoma" w:hAnsi="Tahoma" w:cs="Tahoma"/>
        </w:rPr>
      </w:pPr>
    </w:p>
    <w:p w:rsidR="00C4549E" w:rsidRDefault="00C4549E" w:rsidP="00A03F87">
      <w:pPr>
        <w:spacing w:after="0"/>
        <w:jc w:val="both"/>
        <w:rPr>
          <w:rFonts w:ascii="Tahoma" w:hAnsi="Tahoma" w:cs="Tahoma"/>
        </w:rPr>
      </w:pPr>
    </w:p>
    <w:p w:rsidR="00C4549E" w:rsidRPr="00A03F87" w:rsidRDefault="00C4549E" w:rsidP="00A03F87">
      <w:pPr>
        <w:spacing w:after="0"/>
        <w:jc w:val="both"/>
        <w:rPr>
          <w:rFonts w:ascii="Tahoma" w:hAnsi="Tahoma" w:cs="Tahoma"/>
        </w:rPr>
      </w:pPr>
    </w:p>
    <w:p w:rsidR="00A03F87" w:rsidRPr="00214230" w:rsidRDefault="00392980" w:rsidP="00A03F87">
      <w:pPr>
        <w:pStyle w:val="ListParagraph"/>
        <w:numPr>
          <w:ilvl w:val="1"/>
          <w:numId w:val="1"/>
        </w:numPr>
        <w:spacing w:after="0"/>
        <w:ind w:left="709"/>
        <w:jc w:val="both"/>
        <w:rPr>
          <w:rFonts w:ascii="Tahoma" w:hAnsi="Tahoma" w:cs="Tahoma"/>
        </w:rPr>
      </w:pPr>
      <w:r>
        <w:rPr>
          <w:rFonts w:ascii="Tahoma" w:hAnsi="Tahoma" w:cs="Tahoma"/>
          <w:b/>
          <w:sz w:val="28"/>
        </w:rPr>
        <w:t>Tools &amp; Technologies</w:t>
      </w:r>
    </w:p>
    <w:p w:rsidR="00214230" w:rsidRPr="00214230" w:rsidRDefault="00214230" w:rsidP="00214230">
      <w:pPr>
        <w:pStyle w:val="ListParagraph"/>
        <w:spacing w:after="0"/>
        <w:ind w:left="709"/>
        <w:jc w:val="both"/>
        <w:rPr>
          <w:rFonts w:ascii="Tahoma" w:hAnsi="Tahoma" w:cs="Tahoma"/>
        </w:rPr>
      </w:pPr>
    </w:p>
    <w:p w:rsidR="00214230" w:rsidRPr="00F5373E" w:rsidRDefault="00214230" w:rsidP="003921E7">
      <w:pPr>
        <w:pStyle w:val="ListParagraph"/>
        <w:numPr>
          <w:ilvl w:val="0"/>
          <w:numId w:val="17"/>
        </w:numPr>
        <w:spacing w:before="240" w:after="0" w:line="360" w:lineRule="auto"/>
        <w:rPr>
          <w:rFonts w:ascii="Tahoma" w:hAnsi="Tahoma" w:cs="Tahoma"/>
          <w:b/>
        </w:rPr>
      </w:pPr>
      <w:r w:rsidRPr="00F5373E">
        <w:rPr>
          <w:rFonts w:ascii="Tahoma" w:hAnsi="Tahoma" w:cs="Tahoma"/>
          <w:b/>
        </w:rPr>
        <w:t xml:space="preserve">Java EE </w:t>
      </w:r>
      <w:r w:rsidRPr="00F5373E">
        <w:rPr>
          <w:rFonts w:ascii="Tahoma" w:hAnsi="Tahoma" w:cs="Tahoma"/>
        </w:rPr>
        <w:t>: Application Architecture</w:t>
      </w:r>
    </w:p>
    <w:p w:rsidR="00214230" w:rsidRPr="00F5373E" w:rsidRDefault="00214230" w:rsidP="003921E7">
      <w:pPr>
        <w:pStyle w:val="ListParagraph"/>
        <w:numPr>
          <w:ilvl w:val="0"/>
          <w:numId w:val="17"/>
        </w:numPr>
        <w:spacing w:before="240" w:after="0" w:line="360" w:lineRule="auto"/>
        <w:rPr>
          <w:rFonts w:ascii="Tahoma" w:hAnsi="Tahoma" w:cs="Tahoma"/>
          <w:b/>
        </w:rPr>
      </w:pPr>
      <w:r w:rsidRPr="00F5373E">
        <w:rPr>
          <w:rFonts w:ascii="Tahoma" w:hAnsi="Tahoma" w:cs="Tahoma"/>
          <w:b/>
        </w:rPr>
        <w:t xml:space="preserve">DB2 : </w:t>
      </w:r>
      <w:r w:rsidRPr="00F5373E">
        <w:rPr>
          <w:rFonts w:ascii="Tahoma" w:hAnsi="Tahoma" w:cs="Tahoma"/>
        </w:rPr>
        <w:t>Database Server</w:t>
      </w:r>
    </w:p>
    <w:p w:rsidR="00214230" w:rsidRPr="00F5373E" w:rsidRDefault="00214230" w:rsidP="003921E7">
      <w:pPr>
        <w:pStyle w:val="ListParagraph"/>
        <w:numPr>
          <w:ilvl w:val="0"/>
          <w:numId w:val="17"/>
        </w:numPr>
        <w:spacing w:before="240" w:after="0" w:line="360" w:lineRule="auto"/>
        <w:rPr>
          <w:rFonts w:ascii="Tahoma" w:hAnsi="Tahoma" w:cs="Tahoma"/>
          <w:b/>
        </w:rPr>
      </w:pPr>
      <w:r w:rsidRPr="00F5373E">
        <w:rPr>
          <w:rFonts w:ascii="Tahoma" w:hAnsi="Tahoma" w:cs="Tahoma"/>
          <w:b/>
        </w:rPr>
        <w:t xml:space="preserve">WASCE : </w:t>
      </w:r>
      <w:r w:rsidRPr="00F5373E">
        <w:rPr>
          <w:rFonts w:ascii="Tahoma" w:hAnsi="Tahoma" w:cs="Tahoma"/>
        </w:rPr>
        <w:t>Application Server</w:t>
      </w:r>
    </w:p>
    <w:p w:rsidR="004B416B" w:rsidRPr="00F5373E" w:rsidRDefault="004B416B" w:rsidP="003921E7">
      <w:pPr>
        <w:pStyle w:val="ListParagraph"/>
        <w:numPr>
          <w:ilvl w:val="0"/>
          <w:numId w:val="17"/>
        </w:numPr>
        <w:spacing w:before="240" w:after="0" w:line="360" w:lineRule="auto"/>
        <w:rPr>
          <w:rFonts w:ascii="Tahoma" w:hAnsi="Tahoma" w:cs="Tahoma"/>
          <w:b/>
        </w:rPr>
      </w:pPr>
      <w:r w:rsidRPr="00F5373E">
        <w:rPr>
          <w:rFonts w:ascii="Tahoma" w:hAnsi="Tahoma" w:cs="Tahoma"/>
          <w:b/>
        </w:rPr>
        <w:t>jQuery :</w:t>
      </w:r>
      <w:r w:rsidRPr="00F5373E">
        <w:rPr>
          <w:rFonts w:ascii="Tahoma" w:hAnsi="Tahoma" w:cs="Tahoma"/>
        </w:rPr>
        <w:t xml:space="preserve"> JavaScript Library</w:t>
      </w:r>
    </w:p>
    <w:p w:rsidR="00214230" w:rsidRPr="00F5373E" w:rsidRDefault="00214230" w:rsidP="003921E7">
      <w:pPr>
        <w:pStyle w:val="ListParagraph"/>
        <w:numPr>
          <w:ilvl w:val="0"/>
          <w:numId w:val="17"/>
        </w:numPr>
        <w:spacing w:before="240" w:after="0" w:line="360" w:lineRule="auto"/>
        <w:rPr>
          <w:rFonts w:ascii="Tahoma" w:hAnsi="Tahoma" w:cs="Tahoma"/>
          <w:b/>
        </w:rPr>
      </w:pPr>
      <w:r w:rsidRPr="00F5373E">
        <w:rPr>
          <w:rFonts w:ascii="Tahoma" w:hAnsi="Tahoma" w:cs="Tahoma"/>
          <w:b/>
        </w:rPr>
        <w:t>RSA :</w:t>
      </w:r>
      <w:r w:rsidRPr="00F5373E">
        <w:rPr>
          <w:rFonts w:ascii="Tahoma" w:hAnsi="Tahoma" w:cs="Tahoma"/>
        </w:rPr>
        <w:t xml:space="preserve"> Design Tool</w:t>
      </w:r>
    </w:p>
    <w:p w:rsidR="00214230" w:rsidRPr="00F5373E" w:rsidRDefault="00214230" w:rsidP="003921E7">
      <w:pPr>
        <w:pStyle w:val="ListParagraph"/>
        <w:numPr>
          <w:ilvl w:val="0"/>
          <w:numId w:val="17"/>
        </w:numPr>
        <w:spacing w:before="240" w:after="0" w:line="360" w:lineRule="auto"/>
        <w:rPr>
          <w:rFonts w:ascii="Tahoma" w:hAnsi="Tahoma" w:cs="Tahoma"/>
          <w:b/>
        </w:rPr>
      </w:pPr>
      <w:r w:rsidRPr="00F5373E">
        <w:rPr>
          <w:rFonts w:ascii="Tahoma" w:hAnsi="Tahoma" w:cs="Tahoma"/>
          <w:b/>
        </w:rPr>
        <w:t xml:space="preserve">Eclipse : </w:t>
      </w:r>
      <w:r w:rsidRPr="00F5373E">
        <w:rPr>
          <w:rFonts w:ascii="Tahoma" w:hAnsi="Tahoma" w:cs="Tahoma"/>
        </w:rPr>
        <w:t>Development Environment</w:t>
      </w:r>
    </w:p>
    <w:p w:rsidR="00214230" w:rsidRPr="00F5373E" w:rsidRDefault="00214230" w:rsidP="003921E7">
      <w:pPr>
        <w:pStyle w:val="ListParagraph"/>
        <w:numPr>
          <w:ilvl w:val="0"/>
          <w:numId w:val="17"/>
        </w:numPr>
        <w:spacing w:before="240" w:after="0" w:line="360" w:lineRule="auto"/>
        <w:rPr>
          <w:rFonts w:ascii="Tahoma" w:hAnsi="Tahoma" w:cs="Tahoma"/>
          <w:b/>
        </w:rPr>
      </w:pPr>
      <w:r w:rsidRPr="00F5373E">
        <w:rPr>
          <w:rFonts w:ascii="Tahoma" w:hAnsi="Tahoma" w:cs="Tahoma"/>
          <w:b/>
        </w:rPr>
        <w:t xml:space="preserve">Linux : </w:t>
      </w:r>
      <w:r w:rsidRPr="00F5373E">
        <w:rPr>
          <w:rFonts w:ascii="Tahoma" w:hAnsi="Tahoma" w:cs="Tahoma"/>
        </w:rPr>
        <w:t>Operating System</w:t>
      </w:r>
    </w:p>
    <w:p w:rsidR="00214230" w:rsidRPr="00A03F87" w:rsidRDefault="00214230" w:rsidP="00A03F87">
      <w:pPr>
        <w:spacing w:after="0"/>
        <w:jc w:val="both"/>
        <w:rPr>
          <w:rFonts w:ascii="Tahoma" w:hAnsi="Tahoma" w:cs="Tahoma"/>
        </w:rPr>
      </w:pPr>
    </w:p>
    <w:p w:rsidR="00392980" w:rsidRPr="009B4A6E" w:rsidRDefault="00392980" w:rsidP="00392980">
      <w:pPr>
        <w:pStyle w:val="ListParagraph"/>
        <w:numPr>
          <w:ilvl w:val="1"/>
          <w:numId w:val="1"/>
        </w:numPr>
        <w:spacing w:after="0"/>
        <w:ind w:left="709"/>
        <w:jc w:val="both"/>
        <w:rPr>
          <w:rFonts w:ascii="Tahoma" w:hAnsi="Tahoma" w:cs="Tahoma"/>
        </w:rPr>
      </w:pPr>
      <w:r>
        <w:rPr>
          <w:rFonts w:ascii="Tahoma" w:hAnsi="Tahoma" w:cs="Tahoma"/>
          <w:b/>
          <w:sz w:val="28"/>
        </w:rPr>
        <w:t>References</w:t>
      </w:r>
    </w:p>
    <w:p w:rsidR="009B4A6E" w:rsidRDefault="009B4A6E" w:rsidP="009B4A6E">
      <w:pPr>
        <w:pStyle w:val="ListParagraph"/>
        <w:spacing w:after="0"/>
        <w:ind w:left="709"/>
        <w:jc w:val="both"/>
        <w:rPr>
          <w:rFonts w:ascii="Tahoma" w:hAnsi="Tahoma" w:cs="Tahoma"/>
        </w:rPr>
      </w:pPr>
    </w:p>
    <w:p w:rsidR="009B4A6E" w:rsidRPr="00F5373E" w:rsidRDefault="009B4A6E" w:rsidP="003921E7">
      <w:pPr>
        <w:pStyle w:val="ListParagraph"/>
        <w:numPr>
          <w:ilvl w:val="0"/>
          <w:numId w:val="19"/>
        </w:numPr>
        <w:spacing w:before="240" w:after="0" w:line="360" w:lineRule="auto"/>
        <w:rPr>
          <w:rFonts w:ascii="Tahoma" w:hAnsi="Tahoma" w:cs="Tahoma"/>
        </w:rPr>
      </w:pPr>
      <w:r w:rsidRPr="00F5373E">
        <w:rPr>
          <w:rFonts w:ascii="Tahoma" w:hAnsi="Tahoma" w:cs="Tahoma"/>
        </w:rPr>
        <w:t xml:space="preserve">IEEE SRS Format </w:t>
      </w:r>
    </w:p>
    <w:p w:rsidR="009B4A6E" w:rsidRPr="00F5373E" w:rsidRDefault="009B4A6E" w:rsidP="003921E7">
      <w:pPr>
        <w:pStyle w:val="ListParagraph"/>
        <w:numPr>
          <w:ilvl w:val="0"/>
          <w:numId w:val="19"/>
        </w:numPr>
        <w:spacing w:line="360" w:lineRule="auto"/>
        <w:rPr>
          <w:rFonts w:ascii="Tahoma" w:hAnsi="Tahoma" w:cs="Tahoma"/>
        </w:rPr>
      </w:pPr>
      <w:r w:rsidRPr="00F5373E">
        <w:rPr>
          <w:rFonts w:ascii="Tahoma" w:hAnsi="Tahoma" w:cs="Tahoma"/>
        </w:rPr>
        <w:t xml:space="preserve">Problem Definition (Provided by IBM) </w:t>
      </w:r>
    </w:p>
    <w:p w:rsidR="001F3208" w:rsidRPr="00F5373E" w:rsidRDefault="001F3208" w:rsidP="003921E7">
      <w:pPr>
        <w:pStyle w:val="ListParagraph"/>
        <w:numPr>
          <w:ilvl w:val="0"/>
          <w:numId w:val="19"/>
        </w:numPr>
        <w:spacing w:line="360" w:lineRule="auto"/>
        <w:rPr>
          <w:rFonts w:ascii="Tahoma" w:hAnsi="Tahoma" w:cs="Tahoma"/>
        </w:rPr>
      </w:pPr>
      <w:r w:rsidRPr="00F5373E">
        <w:rPr>
          <w:rFonts w:ascii="Tahoma" w:hAnsi="Tahoma" w:cs="Tahoma"/>
        </w:rPr>
        <w:t>IBM TGMC Sample SRS</w:t>
      </w:r>
    </w:p>
    <w:p w:rsidR="009B4A6E" w:rsidRPr="00F5373E" w:rsidRDefault="009B4A6E" w:rsidP="003921E7">
      <w:pPr>
        <w:pStyle w:val="ListParagraph"/>
        <w:numPr>
          <w:ilvl w:val="0"/>
          <w:numId w:val="19"/>
        </w:numPr>
        <w:spacing w:line="360" w:lineRule="auto"/>
        <w:rPr>
          <w:rFonts w:ascii="Tahoma" w:hAnsi="Tahoma" w:cs="Tahoma"/>
        </w:rPr>
      </w:pPr>
      <w:r w:rsidRPr="00F5373E">
        <w:rPr>
          <w:rFonts w:ascii="Tahoma" w:hAnsi="Tahoma" w:cs="Tahoma"/>
        </w:rPr>
        <w:t>UML Applied-Object Oriented Analysis and Design using UML [Ariadne training UK]</w:t>
      </w:r>
    </w:p>
    <w:p w:rsidR="001F3208" w:rsidRDefault="001F3208" w:rsidP="003921E7">
      <w:pPr>
        <w:pStyle w:val="ListParagraph"/>
        <w:numPr>
          <w:ilvl w:val="0"/>
          <w:numId w:val="19"/>
        </w:numPr>
        <w:spacing w:line="360" w:lineRule="auto"/>
        <w:rPr>
          <w:rFonts w:ascii="Tahoma" w:hAnsi="Tahoma" w:cs="Tahoma"/>
        </w:rPr>
      </w:pPr>
      <w:r w:rsidRPr="00F5373E">
        <w:rPr>
          <w:rFonts w:ascii="Tahoma" w:hAnsi="Tahoma" w:cs="Tahoma"/>
        </w:rPr>
        <w:t>Wikipedia &lt;</w:t>
      </w:r>
      <w:hyperlink r:id="rId12" w:history="1">
        <w:r w:rsidRPr="00FB47C4">
          <w:rPr>
            <w:rStyle w:val="Hyperlink"/>
            <w:rFonts w:ascii="Tahoma" w:hAnsi="Tahoma" w:cs="Tahoma"/>
          </w:rPr>
          <w:t>http://www.wikipedia.com</w:t>
        </w:r>
      </w:hyperlink>
      <w:r w:rsidRPr="00F5373E">
        <w:rPr>
          <w:rFonts w:ascii="Tahoma" w:hAnsi="Tahoma" w:cs="Tahoma"/>
        </w:rPr>
        <w:t>&gt;</w:t>
      </w:r>
    </w:p>
    <w:p w:rsidR="002D4165" w:rsidRDefault="002D4165" w:rsidP="003921E7">
      <w:pPr>
        <w:pStyle w:val="ListParagraph"/>
        <w:numPr>
          <w:ilvl w:val="0"/>
          <w:numId w:val="19"/>
        </w:numPr>
        <w:spacing w:line="360" w:lineRule="auto"/>
        <w:rPr>
          <w:rFonts w:ascii="Tahoma" w:hAnsi="Tahoma" w:cs="Tahoma"/>
        </w:rPr>
      </w:pPr>
      <w:r>
        <w:rPr>
          <w:rFonts w:ascii="Tahoma" w:hAnsi="Tahoma" w:cs="Tahoma"/>
        </w:rPr>
        <w:t>For homepage Design &lt;</w:t>
      </w:r>
      <w:hyperlink r:id="rId13" w:history="1">
        <w:r w:rsidRPr="00067363">
          <w:rPr>
            <w:rStyle w:val="Hyperlink"/>
            <w:rFonts w:ascii="Tahoma" w:hAnsi="Tahoma" w:cs="Tahoma"/>
          </w:rPr>
          <w:t>http://www.mayfielddigital.co.uk/blog/web-round-up/best-responsive-web-design-examples-and-resources</w:t>
        </w:r>
      </w:hyperlink>
      <w:r>
        <w:rPr>
          <w:rFonts w:ascii="Tahoma" w:hAnsi="Tahoma" w:cs="Tahoma"/>
        </w:rPr>
        <w:t>&gt;</w:t>
      </w:r>
    </w:p>
    <w:p w:rsidR="002D4165" w:rsidRPr="00F5373E" w:rsidRDefault="002D4165" w:rsidP="003921E7">
      <w:pPr>
        <w:pStyle w:val="ListParagraph"/>
        <w:numPr>
          <w:ilvl w:val="0"/>
          <w:numId w:val="19"/>
        </w:numPr>
        <w:spacing w:line="360" w:lineRule="auto"/>
        <w:rPr>
          <w:rFonts w:ascii="Tahoma" w:hAnsi="Tahoma" w:cs="Tahoma"/>
        </w:rPr>
      </w:pPr>
      <w:r>
        <w:rPr>
          <w:rFonts w:ascii="Tahoma" w:hAnsi="Tahoma" w:cs="Tahoma"/>
        </w:rPr>
        <w:t>For Digital Signatures and TLS concepts &lt;</w:t>
      </w:r>
      <w:r w:rsidRPr="002D4165">
        <w:rPr>
          <w:rFonts w:ascii="Tahoma" w:hAnsi="Tahoma" w:cs="Tahoma"/>
        </w:rPr>
        <w:t>http://computer.howstuffworks.com/digital-signature.htm</w:t>
      </w:r>
      <w:r>
        <w:rPr>
          <w:rFonts w:ascii="Tahoma" w:hAnsi="Tahoma" w:cs="Tahoma"/>
        </w:rPr>
        <w:t>&gt;</w:t>
      </w:r>
    </w:p>
    <w:p w:rsidR="001F3208" w:rsidRDefault="001F3208" w:rsidP="003921E7">
      <w:pPr>
        <w:pStyle w:val="ListParagraph"/>
        <w:numPr>
          <w:ilvl w:val="0"/>
          <w:numId w:val="19"/>
        </w:numPr>
        <w:spacing w:line="360" w:lineRule="auto"/>
        <w:rPr>
          <w:rFonts w:ascii="Tahoma" w:hAnsi="Tahoma" w:cs="Tahoma"/>
        </w:rPr>
      </w:pPr>
      <w:r w:rsidRPr="00F5373E">
        <w:rPr>
          <w:rFonts w:ascii="Tahoma" w:hAnsi="Tahoma" w:cs="Tahoma"/>
        </w:rPr>
        <w:lastRenderedPageBreak/>
        <w:t>Software Engineering 7 E, Ian Sommerville</w:t>
      </w:r>
    </w:p>
    <w:p w:rsidR="002D4165" w:rsidRPr="00F5373E" w:rsidRDefault="002D4165" w:rsidP="003921E7">
      <w:pPr>
        <w:pStyle w:val="ListParagraph"/>
        <w:numPr>
          <w:ilvl w:val="0"/>
          <w:numId w:val="19"/>
        </w:numPr>
        <w:spacing w:line="360" w:lineRule="auto"/>
        <w:rPr>
          <w:rFonts w:ascii="Tahoma" w:hAnsi="Tahoma" w:cs="Tahoma"/>
        </w:rPr>
      </w:pPr>
      <w:r>
        <w:rPr>
          <w:rFonts w:ascii="Tahoma" w:hAnsi="Tahoma" w:cs="Tahoma"/>
        </w:rPr>
        <w:t xml:space="preserve">Java SE6 Documentation </w:t>
      </w:r>
    </w:p>
    <w:p w:rsidR="005A7026" w:rsidRPr="00F5373E" w:rsidRDefault="005A7026" w:rsidP="003921E7">
      <w:pPr>
        <w:pStyle w:val="ListParagraph"/>
        <w:numPr>
          <w:ilvl w:val="0"/>
          <w:numId w:val="19"/>
        </w:numPr>
        <w:spacing w:line="360" w:lineRule="auto"/>
        <w:rPr>
          <w:rFonts w:ascii="Tahoma" w:hAnsi="Tahoma" w:cs="Tahoma"/>
        </w:rPr>
      </w:pPr>
      <w:r w:rsidRPr="00F5373E">
        <w:rPr>
          <w:rFonts w:ascii="Tahoma" w:hAnsi="Tahoma" w:cs="Tahoma"/>
        </w:rPr>
        <w:t>Beginning Java EE 5 from Novice to Professional, Kevin Mukhar &amp; Chris Zelenak</w:t>
      </w:r>
    </w:p>
    <w:p w:rsidR="001F3208" w:rsidRPr="00F5373E" w:rsidRDefault="001F3208" w:rsidP="003921E7">
      <w:pPr>
        <w:pStyle w:val="ListParagraph"/>
        <w:numPr>
          <w:ilvl w:val="0"/>
          <w:numId w:val="19"/>
        </w:numPr>
        <w:spacing w:line="360" w:lineRule="auto"/>
        <w:rPr>
          <w:rFonts w:ascii="Tahoma" w:hAnsi="Tahoma" w:cs="Tahoma"/>
        </w:rPr>
      </w:pPr>
      <w:r w:rsidRPr="00F5373E">
        <w:rPr>
          <w:rFonts w:ascii="Tahoma" w:hAnsi="Tahoma" w:cs="Tahoma"/>
        </w:rPr>
        <w:t>IBM developerWorks &lt;</w:t>
      </w:r>
      <w:hyperlink r:id="rId14" w:history="1">
        <w:r w:rsidRPr="0059373E">
          <w:rPr>
            <w:rStyle w:val="Hyperlink"/>
            <w:rFonts w:ascii="Tahoma" w:hAnsi="Tahoma" w:cs="Tahoma"/>
          </w:rPr>
          <w:t>htt</w:t>
        </w:r>
        <w:r w:rsidR="0059373E" w:rsidRPr="0059373E">
          <w:rPr>
            <w:rStyle w:val="Hyperlink"/>
            <w:rFonts w:ascii="Tahoma" w:hAnsi="Tahoma" w:cs="Tahoma"/>
          </w:rPr>
          <w:t>ps://www.ibm.com/developerworks</w:t>
        </w:r>
      </w:hyperlink>
      <w:r w:rsidRPr="00F5373E">
        <w:rPr>
          <w:rFonts w:ascii="Tahoma" w:hAnsi="Tahoma" w:cs="Tahoma"/>
        </w:rPr>
        <w:t>&gt;</w:t>
      </w:r>
    </w:p>
    <w:p w:rsidR="00A03F87" w:rsidRPr="00A03F87" w:rsidRDefault="00A03F87" w:rsidP="00A03F87">
      <w:pPr>
        <w:spacing w:after="0"/>
        <w:jc w:val="both"/>
        <w:rPr>
          <w:rFonts w:ascii="Tahoma" w:hAnsi="Tahoma" w:cs="Tahoma"/>
        </w:rPr>
      </w:pPr>
    </w:p>
    <w:p w:rsidR="00392980" w:rsidRPr="00392980" w:rsidRDefault="00392980" w:rsidP="00392980">
      <w:pPr>
        <w:pStyle w:val="ListParagraph"/>
        <w:numPr>
          <w:ilvl w:val="1"/>
          <w:numId w:val="1"/>
        </w:numPr>
        <w:spacing w:after="0"/>
        <w:ind w:left="709"/>
        <w:jc w:val="both"/>
        <w:rPr>
          <w:rFonts w:ascii="Tahoma" w:hAnsi="Tahoma" w:cs="Tahoma"/>
        </w:rPr>
      </w:pPr>
      <w:r>
        <w:rPr>
          <w:rFonts w:ascii="Tahoma" w:hAnsi="Tahoma" w:cs="Tahoma"/>
          <w:b/>
          <w:sz w:val="28"/>
        </w:rPr>
        <w:t>Overview</w:t>
      </w:r>
    </w:p>
    <w:p w:rsidR="00520E2C" w:rsidRDefault="00520E2C" w:rsidP="00347DAC">
      <w:pPr>
        <w:spacing w:after="0"/>
        <w:jc w:val="both"/>
        <w:rPr>
          <w:rFonts w:ascii="Tahoma" w:hAnsi="Tahoma" w:cs="Tahoma"/>
        </w:rPr>
      </w:pPr>
    </w:p>
    <w:p w:rsidR="00CC1F6A" w:rsidRPr="00F5373E" w:rsidRDefault="00CC1F6A" w:rsidP="00CC1F6A">
      <w:pPr>
        <w:rPr>
          <w:rFonts w:ascii="Tahoma" w:hAnsi="Tahoma" w:cs="Tahoma"/>
        </w:rPr>
      </w:pPr>
      <w:r w:rsidRPr="00F5373E">
        <w:rPr>
          <w:rFonts w:ascii="Tahoma" w:hAnsi="Tahoma" w:cs="Tahoma"/>
        </w:rPr>
        <w:t xml:space="preserve">SRS will include two sections: </w:t>
      </w:r>
    </w:p>
    <w:p w:rsidR="00CC1F6A" w:rsidRPr="00F5373E" w:rsidRDefault="00CC1F6A" w:rsidP="003921E7">
      <w:pPr>
        <w:pStyle w:val="ListParagraph"/>
        <w:numPr>
          <w:ilvl w:val="0"/>
          <w:numId w:val="18"/>
        </w:numPr>
        <w:spacing w:line="360" w:lineRule="auto"/>
        <w:jc w:val="both"/>
        <w:rPr>
          <w:rFonts w:ascii="Tahoma" w:hAnsi="Tahoma" w:cs="Tahoma"/>
        </w:rPr>
      </w:pPr>
      <w:r w:rsidRPr="00F5373E">
        <w:rPr>
          <w:rFonts w:ascii="Tahoma" w:hAnsi="Tahoma" w:cs="Tahoma"/>
        </w:rPr>
        <w:t xml:space="preserve">Overall Description will describe major components of the system, interconnection and external interfaces. </w:t>
      </w:r>
    </w:p>
    <w:p w:rsidR="00CC1F6A" w:rsidRPr="00F5373E" w:rsidRDefault="00CC1F6A" w:rsidP="003921E7">
      <w:pPr>
        <w:pStyle w:val="ListParagraph"/>
        <w:numPr>
          <w:ilvl w:val="0"/>
          <w:numId w:val="18"/>
        </w:numPr>
        <w:spacing w:line="360" w:lineRule="auto"/>
        <w:jc w:val="both"/>
        <w:rPr>
          <w:rFonts w:ascii="Tahoma" w:hAnsi="Tahoma" w:cs="Tahoma"/>
        </w:rPr>
      </w:pPr>
      <w:r w:rsidRPr="00F5373E">
        <w:rPr>
          <w:rFonts w:ascii="Tahoma" w:hAnsi="Tahoma" w:cs="Tahoma"/>
        </w:rPr>
        <w:t xml:space="preserve">Specific Requirements will </w:t>
      </w:r>
      <w:r w:rsidR="002D4165">
        <w:rPr>
          <w:rFonts w:ascii="Tahoma" w:hAnsi="Tahoma" w:cs="Tahoma"/>
        </w:rPr>
        <w:t xml:space="preserve">describe the functions of Secret Agency’s Chief </w:t>
      </w:r>
      <w:r w:rsidRPr="00F5373E">
        <w:rPr>
          <w:rFonts w:ascii="Tahoma" w:hAnsi="Tahoma" w:cs="Tahoma"/>
        </w:rPr>
        <w:t xml:space="preserve">, </w:t>
      </w:r>
      <w:r w:rsidR="002D4165">
        <w:rPr>
          <w:rFonts w:ascii="Tahoma" w:hAnsi="Tahoma" w:cs="Tahoma"/>
        </w:rPr>
        <w:t xml:space="preserve">Agent , Defence Ministry and Citizen </w:t>
      </w:r>
      <w:r w:rsidR="00830C08">
        <w:rPr>
          <w:rFonts w:ascii="Tahoma" w:hAnsi="Tahoma" w:cs="Tahoma"/>
        </w:rPr>
        <w:t xml:space="preserve">, </w:t>
      </w:r>
      <w:r w:rsidRPr="00F5373E">
        <w:rPr>
          <w:rFonts w:ascii="Tahoma" w:hAnsi="Tahoma" w:cs="Tahoma"/>
        </w:rPr>
        <w:t xml:space="preserve">their role in the system </w:t>
      </w:r>
      <w:r w:rsidR="002D4165">
        <w:rPr>
          <w:rFonts w:ascii="Tahoma" w:hAnsi="Tahoma" w:cs="Tahoma"/>
        </w:rPr>
        <w:t xml:space="preserve">, their privileges </w:t>
      </w:r>
      <w:r w:rsidRPr="00F5373E">
        <w:rPr>
          <w:rFonts w:ascii="Tahoma" w:hAnsi="Tahoma" w:cs="Tahoma"/>
        </w:rPr>
        <w:t xml:space="preserve">and constraints. </w:t>
      </w:r>
    </w:p>
    <w:p w:rsidR="00CC1F6A" w:rsidRDefault="00CC1F6A" w:rsidP="00CC1F6A">
      <w:pPr>
        <w:spacing w:line="360" w:lineRule="auto"/>
        <w:jc w:val="both"/>
        <w:rPr>
          <w:rFonts w:ascii="Microsoft Sans Serif" w:hAnsi="Microsoft Sans Serif" w:cs="Microsoft Sans Serif"/>
          <w:sz w:val="24"/>
          <w:szCs w:val="24"/>
        </w:rPr>
      </w:pPr>
    </w:p>
    <w:p w:rsidR="00CC1F6A" w:rsidRDefault="00CC1F6A" w:rsidP="00CC1F6A">
      <w:pPr>
        <w:spacing w:line="360" w:lineRule="auto"/>
        <w:jc w:val="both"/>
        <w:rPr>
          <w:rFonts w:ascii="Microsoft Sans Serif" w:hAnsi="Microsoft Sans Serif" w:cs="Microsoft Sans Serif"/>
          <w:sz w:val="24"/>
          <w:szCs w:val="24"/>
        </w:rPr>
      </w:pPr>
    </w:p>
    <w:p w:rsidR="00CC1F6A" w:rsidRDefault="00CC1F6A" w:rsidP="00CC1F6A">
      <w:pPr>
        <w:spacing w:line="360" w:lineRule="auto"/>
        <w:jc w:val="both"/>
        <w:rPr>
          <w:rFonts w:ascii="Microsoft Sans Serif" w:hAnsi="Microsoft Sans Serif" w:cs="Microsoft Sans Serif"/>
          <w:sz w:val="24"/>
          <w:szCs w:val="24"/>
        </w:rPr>
      </w:pPr>
    </w:p>
    <w:p w:rsidR="00CC1F6A" w:rsidRDefault="00CC1F6A" w:rsidP="00CC1F6A">
      <w:pPr>
        <w:spacing w:line="360" w:lineRule="auto"/>
        <w:jc w:val="both"/>
        <w:rPr>
          <w:rFonts w:ascii="Microsoft Sans Serif" w:hAnsi="Microsoft Sans Serif" w:cs="Microsoft Sans Serif"/>
          <w:sz w:val="24"/>
          <w:szCs w:val="24"/>
        </w:rPr>
      </w:pPr>
    </w:p>
    <w:p w:rsidR="00FD4EC3" w:rsidRDefault="00FD4EC3" w:rsidP="00CC1F6A">
      <w:pPr>
        <w:spacing w:line="360" w:lineRule="auto"/>
        <w:jc w:val="both"/>
        <w:rPr>
          <w:rFonts w:ascii="Microsoft Sans Serif" w:hAnsi="Microsoft Sans Serif" w:cs="Microsoft Sans Serif"/>
          <w:sz w:val="24"/>
          <w:szCs w:val="24"/>
        </w:rPr>
      </w:pPr>
    </w:p>
    <w:p w:rsidR="00FD4EC3" w:rsidRDefault="00FD4EC3" w:rsidP="00CC1F6A">
      <w:pPr>
        <w:spacing w:line="360" w:lineRule="auto"/>
        <w:jc w:val="both"/>
        <w:rPr>
          <w:rFonts w:ascii="Microsoft Sans Serif" w:hAnsi="Microsoft Sans Serif" w:cs="Microsoft Sans Serif"/>
          <w:sz w:val="24"/>
          <w:szCs w:val="24"/>
        </w:rPr>
      </w:pPr>
    </w:p>
    <w:tbl>
      <w:tblPr>
        <w:tblStyle w:val="LightGrid-Accent5"/>
        <w:tblW w:w="0" w:type="auto"/>
        <w:tblLook w:val="04A0"/>
      </w:tblPr>
      <w:tblGrid>
        <w:gridCol w:w="9962"/>
      </w:tblGrid>
      <w:tr w:rsidR="00817799" w:rsidTr="00386FEB">
        <w:trPr>
          <w:cnfStyle w:val="100000000000"/>
        </w:trPr>
        <w:tc>
          <w:tcPr>
            <w:cnfStyle w:val="001000000000"/>
            <w:tcW w:w="9962" w:type="dxa"/>
          </w:tcPr>
          <w:p w:rsidR="00817799" w:rsidRPr="007E27FE" w:rsidRDefault="00817799" w:rsidP="00386FEB">
            <w:pPr>
              <w:pStyle w:val="ListParagraph"/>
              <w:numPr>
                <w:ilvl w:val="0"/>
                <w:numId w:val="1"/>
              </w:numPr>
              <w:rPr>
                <w:rFonts w:ascii="Tahoma" w:hAnsi="Tahoma" w:cs="Tahoma"/>
                <w:sz w:val="32"/>
                <w:szCs w:val="32"/>
              </w:rPr>
            </w:pPr>
            <w:r>
              <w:rPr>
                <w:rFonts w:ascii="Tahoma" w:hAnsi="Tahoma" w:cs="Tahoma"/>
                <w:sz w:val="32"/>
                <w:szCs w:val="32"/>
              </w:rPr>
              <w:t>Overall Description</w:t>
            </w:r>
          </w:p>
        </w:tc>
      </w:tr>
    </w:tbl>
    <w:p w:rsidR="00817799" w:rsidRDefault="00817799" w:rsidP="00817799">
      <w:pPr>
        <w:spacing w:after="0"/>
        <w:jc w:val="both"/>
        <w:rPr>
          <w:rFonts w:ascii="Tahoma" w:hAnsi="Tahoma" w:cs="Tahoma"/>
        </w:rPr>
      </w:pPr>
    </w:p>
    <w:p w:rsidR="00817799" w:rsidRDefault="00817799" w:rsidP="00817799">
      <w:pPr>
        <w:spacing w:after="0"/>
        <w:jc w:val="both"/>
        <w:rPr>
          <w:rFonts w:ascii="Tahoma" w:hAnsi="Tahoma" w:cs="Tahoma"/>
        </w:rPr>
      </w:pPr>
    </w:p>
    <w:p w:rsidR="00817799" w:rsidRPr="00D3391F" w:rsidRDefault="002636F4" w:rsidP="00817799">
      <w:pPr>
        <w:pStyle w:val="ListParagraph"/>
        <w:numPr>
          <w:ilvl w:val="1"/>
          <w:numId w:val="1"/>
        </w:numPr>
        <w:spacing w:after="0"/>
        <w:ind w:left="709"/>
        <w:jc w:val="both"/>
        <w:rPr>
          <w:rFonts w:ascii="Tahoma" w:hAnsi="Tahoma" w:cs="Tahoma"/>
        </w:rPr>
      </w:pPr>
      <w:r>
        <w:rPr>
          <w:rFonts w:ascii="Tahoma" w:hAnsi="Tahoma" w:cs="Tahoma"/>
          <w:b/>
          <w:sz w:val="28"/>
        </w:rPr>
        <w:t>Product Perspective</w:t>
      </w:r>
    </w:p>
    <w:p w:rsidR="00CC1F6A" w:rsidRDefault="00CC1F6A" w:rsidP="00347DAC">
      <w:pPr>
        <w:spacing w:after="0"/>
        <w:jc w:val="both"/>
        <w:rPr>
          <w:rFonts w:ascii="Tahoma" w:hAnsi="Tahoma" w:cs="Tahoma"/>
        </w:rPr>
      </w:pPr>
    </w:p>
    <w:p w:rsidR="009224A2" w:rsidRDefault="009224A2" w:rsidP="00347DAC">
      <w:pPr>
        <w:spacing w:after="0"/>
        <w:jc w:val="both"/>
        <w:rPr>
          <w:rFonts w:ascii="Tahoma" w:hAnsi="Tahoma" w:cs="Tahoma"/>
        </w:rPr>
      </w:pPr>
    </w:p>
    <w:p w:rsidR="004976FD" w:rsidRDefault="00030DE9" w:rsidP="00347DAC">
      <w:pPr>
        <w:spacing w:after="0"/>
        <w:jc w:val="both"/>
        <w:rPr>
          <w:rFonts w:ascii="Tahoma" w:hAnsi="Tahoma" w:cs="Tahoma"/>
        </w:rPr>
      </w:pPr>
      <w:r w:rsidRPr="00030DE9">
        <w:rPr>
          <w:rFonts w:ascii="Tahoma" w:hAnsi="Tahoma" w:cs="Tahoma"/>
          <w:noProof/>
          <w:lang w:eastAsia="en-IN"/>
        </w:rPr>
        <w:pict>
          <v:roundrect id="Rounded Rectangle 7" o:spid="_x0000_s1026" style="position:absolute;left:0;text-align:left;margin-left:387.75pt;margin-top:4.2pt;width:84.75pt;height:108.75pt;z-index:25166336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833E0" w:rsidRDefault="002833E0" w:rsidP="00FE3ABC">
                  <w:pPr>
                    <w:jc w:val="center"/>
                  </w:pPr>
                  <w:r>
                    <w:t>Database Server</w:t>
                  </w:r>
                </w:p>
                <w:p w:rsidR="002833E0" w:rsidRDefault="002833E0" w:rsidP="00FE3ABC">
                  <w:pPr>
                    <w:jc w:val="center"/>
                  </w:pPr>
                  <w:r>
                    <w:t>[IBM DB2]</w:t>
                  </w:r>
                </w:p>
              </w:txbxContent>
            </v:textbox>
          </v:roundrect>
        </w:pict>
      </w:r>
      <w:r w:rsidRPr="00030DE9">
        <w:rPr>
          <w:rFonts w:ascii="Tahoma" w:hAnsi="Tahoma" w:cs="Tahoma"/>
          <w:noProof/>
          <w:lang w:eastAsia="en-IN"/>
        </w:rPr>
        <w:pict>
          <v:roundrect id="Rounded Rectangle 6" o:spid="_x0000_s1027" style="position:absolute;left:0;text-align:left;margin-left:261pt;margin-top:4.2pt;width:84.75pt;height:108.75pt;z-index:25166131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833E0" w:rsidRDefault="002833E0" w:rsidP="00FE3ABC">
                  <w:pPr>
                    <w:jc w:val="center"/>
                  </w:pPr>
                  <w:r>
                    <w:t>Application Server</w:t>
                  </w:r>
                </w:p>
                <w:p w:rsidR="002833E0" w:rsidRDefault="002833E0" w:rsidP="00FE3ABC">
                  <w:pPr>
                    <w:jc w:val="center"/>
                  </w:pPr>
                  <w:r>
                    <w:t>[IBM WASCE]</w:t>
                  </w:r>
                </w:p>
              </w:txbxContent>
            </v:textbox>
          </v:roundrect>
        </w:pict>
      </w:r>
      <w:r w:rsidRPr="00030DE9">
        <w:rPr>
          <w:rFonts w:ascii="Tahoma" w:hAnsi="Tahoma" w:cs="Tahoma"/>
          <w:noProof/>
          <w:lang w:eastAsia="en-IN"/>
        </w:rPr>
        <w:pict>
          <v:roundrect id="Rounded Rectangle 5" o:spid="_x0000_s1028" style="position:absolute;left:0;text-align:left;margin-left:16.5pt;margin-top:4.2pt;width:84.75pt;height:108.75pt;z-index:2516592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833E0" w:rsidRDefault="002833E0" w:rsidP="007110C9">
                  <w:pPr>
                    <w:jc w:val="center"/>
                  </w:pPr>
                  <w:r>
                    <w:t>Client Browser</w:t>
                  </w:r>
                </w:p>
                <w:p w:rsidR="002833E0" w:rsidRDefault="002833E0" w:rsidP="00FD4EC3">
                  <w:pPr>
                    <w:jc w:val="center"/>
                  </w:pPr>
                  <w:r>
                    <w:t>[jQuery, XHTML, CSS]</w:t>
                  </w:r>
                </w:p>
              </w:txbxContent>
            </v:textbox>
          </v:roundrect>
        </w:pict>
      </w:r>
    </w:p>
    <w:p w:rsidR="004976FD" w:rsidRDefault="004976FD" w:rsidP="00347DAC">
      <w:pPr>
        <w:spacing w:after="0"/>
        <w:jc w:val="both"/>
        <w:rPr>
          <w:rFonts w:ascii="Tahoma" w:hAnsi="Tahoma" w:cs="Tahoma"/>
        </w:rPr>
      </w:pPr>
    </w:p>
    <w:p w:rsidR="004976FD" w:rsidRDefault="00030DE9" w:rsidP="00347DAC">
      <w:pPr>
        <w:spacing w:after="0"/>
        <w:jc w:val="both"/>
        <w:rPr>
          <w:rFonts w:ascii="Tahoma" w:hAnsi="Tahoma" w:cs="Tahoma"/>
        </w:rPr>
      </w:pPr>
      <w:r w:rsidRPr="00030DE9">
        <w:rPr>
          <w:rFonts w:ascii="Tahoma" w:hAnsi="Tahoma" w:cs="Tahoma"/>
          <w:noProof/>
          <w:lang w:eastAsia="en-IN"/>
        </w:rPr>
        <w:pict>
          <v:shape id="Cloud 8" o:spid="_x0000_s1029" style="position:absolute;left:0;text-align:left;margin-left:150pt;margin-top:7pt;width:69pt;height:52.5pt;z-index:251664384;visibility:visible;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215a69 [1640]" strokecolor="#40a7c2 [3048]">
            <v:fill color2="#3da5c1 [3016]" rotate="t" angle="180" colors="0 #2787a0;52429f #36b1d2;1 #34b3d6" focus="100%" type="gradient">
              <o:fill v:ext="view" type="gradientUnscaled"/>
            </v:fill>
            <v:stroke joinstyle="miter"/>
            <v:shadow on="t" color="black" opacity="22937f" origin=",.5" offset="0,.63889mm"/>
            <v:formulas/>
            <v:path arrowok="t" o:connecttype="custom" o:connectlocs="95196,404017;43815,391716;140533,538632;118057,544513;334252,603316;320701,576461;584748,536348;579332,565811;692297,354273;758243,464410;847861,236974;818489,278276;777392,83745;778933,103254;589839,60995;604890,36116;449124,72849;456406,51395;283986,80133;310356,100939;83715,243688;79110,221787" o:connectangles="0,0,0,0,0,0,0,0,0,0,0,0,0,0,0,0,0,0,0,0,0,0" textboxrect="0,0,43200,43200"/>
            <v:textbox>
              <w:txbxContent>
                <w:p w:rsidR="002833E0" w:rsidRDefault="002833E0" w:rsidP="00FE3ABC">
                  <w:pPr>
                    <w:jc w:val="center"/>
                  </w:pPr>
                  <w:r>
                    <w:t>JSON / HTTP</w:t>
                  </w:r>
                </w:p>
              </w:txbxContent>
            </v:textbox>
          </v:shape>
        </w:pict>
      </w:r>
    </w:p>
    <w:p w:rsidR="004976FD" w:rsidRDefault="00030DE9" w:rsidP="00347DAC">
      <w:pPr>
        <w:spacing w:after="0"/>
        <w:jc w:val="both"/>
        <w:rPr>
          <w:rFonts w:ascii="Tahoma" w:hAnsi="Tahoma" w:cs="Tahoma"/>
        </w:rPr>
      </w:pPr>
      <w:r w:rsidRPr="00030DE9">
        <w:rPr>
          <w:rFonts w:ascii="Tahoma" w:hAnsi="Tahoma" w:cs="Tahoma"/>
          <w:noProof/>
          <w:lang w:eastAsia="en-IN"/>
        </w:rPr>
        <w:pict>
          <v:shapetype id="_x0000_t32" coordsize="21600,21600" o:spt="32" o:oned="t" path="m,l21600,21600e" filled="f">
            <v:path arrowok="t" fillok="f" o:connecttype="none"/>
            <o:lock v:ext="edit" shapetype="t"/>
          </v:shapetype>
          <v:shape id="Straight Arrow Connector 9" o:spid="_x0000_s1046" type="#_x0000_t32" style="position:absolute;left:0;text-align:left;margin-left:105pt;margin-top:12.35pt;width:151.5pt;height:2.25pt;flip:y;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" strokecolor="#4579b8 [3044]">
            <v:stroke startarrow="open" endarrow="open"/>
          </v:shape>
        </w:pict>
      </w:r>
      <w:r w:rsidRPr="00030DE9">
        <w:rPr>
          <w:rFonts w:ascii="Tahoma" w:hAnsi="Tahoma" w:cs="Tahoma"/>
          <w:noProof/>
          <w:lang w:eastAsia="en-IN"/>
        </w:rPr>
        <w:pict>
          <v:shape id="Straight Arrow Connector 10" o:spid="_x0000_s1047" type="#_x0000_t32" style="position:absolute;left:0;text-align:left;margin-left:345.75pt;margin-top:10.1pt;width:42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" strokecolor="#bc4542 [3045]">
            <v:stroke startarrow="open" endarrow="open"/>
          </v:shape>
        </w:pict>
      </w:r>
    </w:p>
    <w:p w:rsidR="004976FD" w:rsidRDefault="004976FD" w:rsidP="00347DAC">
      <w:pPr>
        <w:spacing w:after="0"/>
        <w:jc w:val="both"/>
        <w:rPr>
          <w:rFonts w:ascii="Tahoma" w:hAnsi="Tahoma" w:cs="Tahoma"/>
        </w:rPr>
      </w:pPr>
    </w:p>
    <w:p w:rsidR="007110C9" w:rsidRDefault="007110C9" w:rsidP="00347DAC">
      <w:pPr>
        <w:spacing w:after="0"/>
        <w:jc w:val="both"/>
        <w:rPr>
          <w:rFonts w:ascii="Tahoma" w:hAnsi="Tahoma" w:cs="Tahoma"/>
        </w:rPr>
      </w:pPr>
    </w:p>
    <w:p w:rsidR="007110C9" w:rsidRDefault="007110C9" w:rsidP="00347DAC">
      <w:pPr>
        <w:spacing w:after="0"/>
        <w:jc w:val="both"/>
        <w:rPr>
          <w:rFonts w:ascii="Tahoma" w:hAnsi="Tahoma" w:cs="Tahoma"/>
        </w:rPr>
      </w:pPr>
    </w:p>
    <w:p w:rsidR="007110C9" w:rsidRDefault="007110C9" w:rsidP="00347DAC">
      <w:pPr>
        <w:spacing w:after="0"/>
        <w:jc w:val="both"/>
        <w:rPr>
          <w:rFonts w:ascii="Tahoma" w:hAnsi="Tahoma" w:cs="Tahoma"/>
        </w:rPr>
      </w:pPr>
    </w:p>
    <w:p w:rsidR="007110C9" w:rsidRDefault="007110C9" w:rsidP="00347DAC">
      <w:pPr>
        <w:spacing w:after="0"/>
        <w:jc w:val="both"/>
        <w:rPr>
          <w:rFonts w:ascii="Tahoma" w:hAnsi="Tahoma" w:cs="Tahoma"/>
        </w:rPr>
      </w:pPr>
    </w:p>
    <w:p w:rsidR="004976FD" w:rsidRDefault="004976FD" w:rsidP="00347DAC">
      <w:pPr>
        <w:spacing w:after="0"/>
        <w:jc w:val="both"/>
        <w:rPr>
          <w:rFonts w:ascii="Tahoma" w:hAnsi="Tahoma" w:cs="Tahoma"/>
        </w:rPr>
      </w:pPr>
    </w:p>
    <w:p w:rsidR="004976FD" w:rsidRPr="00F5373E" w:rsidRDefault="004976FD" w:rsidP="003921E7">
      <w:pPr>
        <w:pStyle w:val="ListParagraph"/>
        <w:numPr>
          <w:ilvl w:val="0"/>
          <w:numId w:val="20"/>
        </w:numPr>
        <w:spacing w:line="360" w:lineRule="auto"/>
        <w:jc w:val="both"/>
        <w:rPr>
          <w:rFonts w:ascii="Tahoma" w:hAnsi="Tahoma" w:cs="Tahoma"/>
        </w:rPr>
      </w:pPr>
      <w:r w:rsidRPr="00F5373E">
        <w:rPr>
          <w:rFonts w:ascii="Tahoma" w:hAnsi="Tahoma" w:cs="Tahoma"/>
        </w:rPr>
        <w:lastRenderedPageBreak/>
        <w:t xml:space="preserve">The web pages </w:t>
      </w:r>
      <w:r w:rsidR="00710F6E" w:rsidRPr="00F5373E">
        <w:rPr>
          <w:rFonts w:ascii="Tahoma" w:hAnsi="Tahoma" w:cs="Tahoma"/>
        </w:rPr>
        <w:t>[</w:t>
      </w:r>
      <w:r w:rsidRPr="00F5373E">
        <w:rPr>
          <w:rFonts w:ascii="Tahoma" w:hAnsi="Tahoma" w:cs="Tahoma"/>
        </w:rPr>
        <w:t>XHTML</w:t>
      </w:r>
      <w:r w:rsidR="00710F6E" w:rsidRPr="00F5373E">
        <w:rPr>
          <w:rFonts w:ascii="Tahoma" w:hAnsi="Tahoma" w:cs="Tahoma"/>
        </w:rPr>
        <w:t>]</w:t>
      </w:r>
      <w:r w:rsidRPr="00F5373E">
        <w:rPr>
          <w:rFonts w:ascii="Tahoma" w:hAnsi="Tahoma" w:cs="Tahoma"/>
        </w:rPr>
        <w:t xml:space="preserve"> are present to provide the user interface on user client side in the form of jQuery Templates. Communication between user and server is provided through JSON data over HTTP/HTTPS protocols. </w:t>
      </w:r>
    </w:p>
    <w:p w:rsidR="00FD4EC3" w:rsidRDefault="004976FD" w:rsidP="003921E7">
      <w:pPr>
        <w:pStyle w:val="ListParagraph"/>
        <w:numPr>
          <w:ilvl w:val="0"/>
          <w:numId w:val="20"/>
        </w:numPr>
        <w:spacing w:line="360" w:lineRule="auto"/>
        <w:jc w:val="both"/>
        <w:rPr>
          <w:rFonts w:ascii="Tahoma" w:hAnsi="Tahoma" w:cs="Tahoma"/>
        </w:rPr>
      </w:pPr>
      <w:r w:rsidRPr="00F5373E">
        <w:rPr>
          <w:rFonts w:ascii="Tahoma" w:hAnsi="Tahoma" w:cs="Tahoma"/>
        </w:rPr>
        <w:t xml:space="preserve">On the server side web server is for Controller Servlets and </w:t>
      </w:r>
      <w:r w:rsidR="00312BA5" w:rsidRPr="00F5373E">
        <w:rPr>
          <w:rFonts w:ascii="Tahoma" w:hAnsi="Tahoma" w:cs="Tahoma"/>
        </w:rPr>
        <w:t>Java Services</w:t>
      </w:r>
      <w:r w:rsidRPr="00F5373E">
        <w:rPr>
          <w:rFonts w:ascii="Tahoma" w:hAnsi="Tahoma" w:cs="Tahoma"/>
        </w:rPr>
        <w:t xml:space="preserve"> interact with Database server for storing the information.</w:t>
      </w:r>
    </w:p>
    <w:p w:rsidR="004976FD" w:rsidRPr="00F5373E" w:rsidRDefault="004976FD" w:rsidP="00FD4EC3">
      <w:pPr>
        <w:pStyle w:val="ListParagraph"/>
        <w:spacing w:line="360" w:lineRule="auto"/>
        <w:jc w:val="both"/>
        <w:rPr>
          <w:rFonts w:ascii="Tahoma" w:hAnsi="Tahoma" w:cs="Tahoma"/>
        </w:rPr>
      </w:pPr>
      <w:r w:rsidRPr="00F5373E">
        <w:rPr>
          <w:rFonts w:ascii="Tahoma" w:hAnsi="Tahoma" w:cs="Tahoma"/>
        </w:rPr>
        <w:t xml:space="preserve"> </w:t>
      </w:r>
    </w:p>
    <w:p w:rsidR="009224A2" w:rsidRDefault="009224A2" w:rsidP="00347DAC">
      <w:pPr>
        <w:spacing w:after="0"/>
        <w:jc w:val="both"/>
        <w:rPr>
          <w:rFonts w:ascii="Tahoma" w:hAnsi="Tahoma" w:cs="Tahoma"/>
        </w:rPr>
      </w:pPr>
    </w:p>
    <w:p w:rsidR="00FD4EC3" w:rsidRDefault="00FD4EC3" w:rsidP="00347DAC">
      <w:pPr>
        <w:spacing w:after="0"/>
        <w:jc w:val="both"/>
        <w:rPr>
          <w:rFonts w:ascii="Tahoma" w:hAnsi="Tahoma" w:cs="Tahoma"/>
        </w:rPr>
      </w:pPr>
    </w:p>
    <w:p w:rsidR="009E7CD4" w:rsidRDefault="009E7CD4" w:rsidP="00347DAC">
      <w:pPr>
        <w:spacing w:after="0"/>
        <w:jc w:val="both"/>
        <w:rPr>
          <w:rFonts w:ascii="Tahoma" w:hAnsi="Tahoma" w:cs="Tahoma"/>
        </w:rPr>
      </w:pPr>
    </w:p>
    <w:p w:rsidR="009E7CD4" w:rsidRDefault="009E7CD4" w:rsidP="00347DAC">
      <w:pPr>
        <w:spacing w:after="0"/>
        <w:jc w:val="both"/>
        <w:rPr>
          <w:rFonts w:ascii="Tahoma" w:hAnsi="Tahoma" w:cs="Tahoma"/>
        </w:rPr>
      </w:pPr>
    </w:p>
    <w:p w:rsidR="00953DB0" w:rsidRPr="00D3391F" w:rsidRDefault="00953DB0" w:rsidP="00953DB0">
      <w:pPr>
        <w:pStyle w:val="ListParagraph"/>
        <w:numPr>
          <w:ilvl w:val="1"/>
          <w:numId w:val="1"/>
        </w:numPr>
        <w:spacing w:after="0"/>
        <w:ind w:left="709"/>
        <w:jc w:val="both"/>
        <w:rPr>
          <w:rFonts w:ascii="Tahoma" w:hAnsi="Tahoma" w:cs="Tahoma"/>
        </w:rPr>
      </w:pPr>
      <w:r>
        <w:rPr>
          <w:rFonts w:ascii="Tahoma" w:hAnsi="Tahoma" w:cs="Tahoma"/>
          <w:b/>
          <w:sz w:val="28"/>
        </w:rPr>
        <w:t>Software Interface</w:t>
      </w:r>
    </w:p>
    <w:p w:rsidR="00953DB0" w:rsidRDefault="00953DB0" w:rsidP="00953DB0">
      <w:pPr>
        <w:spacing w:after="0"/>
        <w:jc w:val="both"/>
        <w:rPr>
          <w:rFonts w:ascii="Tahoma" w:hAnsi="Tahoma" w:cs="Tahoma"/>
        </w:rPr>
      </w:pPr>
    </w:p>
    <w:p w:rsidR="00312BA5" w:rsidRPr="00F5373E" w:rsidRDefault="00312BA5" w:rsidP="00312BA5">
      <w:pPr>
        <w:rPr>
          <w:rFonts w:ascii="Tahoma" w:hAnsi="Tahoma" w:cs="Tahoma"/>
        </w:rPr>
      </w:pPr>
      <w:r>
        <w:rPr>
          <w:rFonts w:ascii="Microsoft Sans Serif" w:hAnsi="Microsoft Sans Serif" w:cs="Microsoft Sans Serif"/>
          <w:sz w:val="24"/>
          <w:szCs w:val="24"/>
        </w:rPr>
        <w:tab/>
      </w:r>
      <w:r w:rsidRPr="00F5373E">
        <w:rPr>
          <w:rFonts w:ascii="Tahoma" w:hAnsi="Tahoma" w:cs="Tahoma"/>
        </w:rPr>
        <w:t xml:space="preserve">Client on Internet: </w:t>
      </w:r>
      <w:r w:rsidRPr="00F5373E">
        <w:rPr>
          <w:rFonts w:ascii="Tahoma" w:hAnsi="Tahoma" w:cs="Tahoma"/>
        </w:rPr>
        <w:tab/>
      </w:r>
      <w:r w:rsidRPr="00F5373E">
        <w:rPr>
          <w:rFonts w:ascii="Tahoma" w:hAnsi="Tahoma" w:cs="Tahoma"/>
        </w:rPr>
        <w:tab/>
        <w:t>Web Browser</w:t>
      </w:r>
      <w:r w:rsidR="000736E5" w:rsidRPr="00F5373E">
        <w:rPr>
          <w:rFonts w:ascii="Tahoma" w:hAnsi="Tahoma" w:cs="Tahoma"/>
        </w:rPr>
        <w:t xml:space="preserve"> (Any Latest)</w:t>
      </w:r>
      <w:r w:rsidRPr="00F5373E">
        <w:rPr>
          <w:rFonts w:ascii="Tahoma" w:hAnsi="Tahoma" w:cs="Tahoma"/>
        </w:rPr>
        <w:t xml:space="preserve">, Operating System (any) </w:t>
      </w:r>
    </w:p>
    <w:p w:rsidR="00312BA5" w:rsidRPr="00F5373E" w:rsidRDefault="00312BA5" w:rsidP="00312BA5">
      <w:pPr>
        <w:rPr>
          <w:rFonts w:ascii="Tahoma" w:hAnsi="Tahoma" w:cs="Tahoma"/>
        </w:rPr>
      </w:pPr>
      <w:r w:rsidRPr="00F5373E">
        <w:rPr>
          <w:rFonts w:ascii="Tahoma" w:hAnsi="Tahoma" w:cs="Tahoma"/>
        </w:rPr>
        <w:tab/>
      </w:r>
      <w:r w:rsidR="00396F56" w:rsidRPr="00F5373E">
        <w:rPr>
          <w:rFonts w:ascii="Tahoma" w:hAnsi="Tahoma" w:cs="Tahoma"/>
        </w:rPr>
        <w:t>Application</w:t>
      </w:r>
      <w:r w:rsidRPr="00F5373E">
        <w:rPr>
          <w:rFonts w:ascii="Tahoma" w:hAnsi="Tahoma" w:cs="Tahoma"/>
        </w:rPr>
        <w:t xml:space="preserve"> Server:            </w:t>
      </w:r>
      <w:r w:rsidRPr="00F5373E">
        <w:rPr>
          <w:rFonts w:ascii="Tahoma" w:hAnsi="Tahoma" w:cs="Tahoma"/>
        </w:rPr>
        <w:tab/>
        <w:t>WAS</w:t>
      </w:r>
      <w:r w:rsidR="00396F56" w:rsidRPr="00F5373E">
        <w:rPr>
          <w:rFonts w:ascii="Tahoma" w:hAnsi="Tahoma" w:cs="Tahoma"/>
        </w:rPr>
        <w:t>CE</w:t>
      </w:r>
      <w:r w:rsidR="00BD7EA1">
        <w:rPr>
          <w:rFonts w:ascii="Tahoma" w:hAnsi="Tahoma" w:cs="Tahoma"/>
        </w:rPr>
        <w:t xml:space="preserve"> v3.0</w:t>
      </w:r>
      <w:r w:rsidRPr="00F5373E">
        <w:rPr>
          <w:rFonts w:ascii="Tahoma" w:hAnsi="Tahoma" w:cs="Tahoma"/>
        </w:rPr>
        <w:t xml:space="preserve">, Operating System (any) </w:t>
      </w:r>
    </w:p>
    <w:p w:rsidR="00312BA5" w:rsidRPr="00F5373E" w:rsidRDefault="00312BA5" w:rsidP="00312BA5">
      <w:pPr>
        <w:rPr>
          <w:rFonts w:ascii="Tahoma" w:hAnsi="Tahoma" w:cs="Tahoma"/>
        </w:rPr>
      </w:pPr>
      <w:r w:rsidRPr="00F5373E">
        <w:rPr>
          <w:rFonts w:ascii="Tahoma" w:hAnsi="Tahoma" w:cs="Tahoma"/>
        </w:rPr>
        <w:tab/>
      </w:r>
      <w:r w:rsidR="00264507" w:rsidRPr="00F5373E">
        <w:rPr>
          <w:rFonts w:ascii="Tahoma" w:hAnsi="Tahoma" w:cs="Tahoma"/>
        </w:rPr>
        <w:t>Datab</w:t>
      </w:r>
      <w:r w:rsidRPr="00F5373E">
        <w:rPr>
          <w:rFonts w:ascii="Tahoma" w:hAnsi="Tahoma" w:cs="Tahoma"/>
        </w:rPr>
        <w:t xml:space="preserve">ase Server:   </w:t>
      </w:r>
      <w:r w:rsidRPr="00F5373E">
        <w:rPr>
          <w:rFonts w:ascii="Tahoma" w:hAnsi="Tahoma" w:cs="Tahoma"/>
        </w:rPr>
        <w:tab/>
      </w:r>
      <w:r w:rsidRPr="00F5373E">
        <w:rPr>
          <w:rFonts w:ascii="Tahoma" w:hAnsi="Tahoma" w:cs="Tahoma"/>
        </w:rPr>
        <w:tab/>
        <w:t xml:space="preserve">DB2, Operating System (any) </w:t>
      </w:r>
    </w:p>
    <w:p w:rsidR="00312BA5" w:rsidRDefault="00312BA5" w:rsidP="00312BA5">
      <w:pPr>
        <w:rPr>
          <w:rFonts w:ascii="Tahoma" w:hAnsi="Tahoma" w:cs="Tahoma"/>
        </w:rPr>
      </w:pPr>
      <w:r w:rsidRPr="00F5373E">
        <w:rPr>
          <w:rFonts w:ascii="Tahoma" w:hAnsi="Tahoma" w:cs="Tahoma"/>
        </w:rPr>
        <w:tab/>
        <w:t xml:space="preserve">Development End: </w:t>
      </w:r>
      <w:r w:rsidRPr="00F5373E">
        <w:rPr>
          <w:rFonts w:ascii="Tahoma" w:hAnsi="Tahoma" w:cs="Tahoma"/>
        </w:rPr>
        <w:tab/>
      </w:r>
      <w:r w:rsidRPr="00F5373E">
        <w:rPr>
          <w:rFonts w:ascii="Tahoma" w:hAnsi="Tahoma" w:cs="Tahoma"/>
        </w:rPr>
        <w:tab/>
        <w:t xml:space="preserve">Eclipse (Java EE, Java, Servlets, JSP), </w:t>
      </w:r>
      <w:r w:rsidR="00396F56" w:rsidRPr="00F5373E">
        <w:rPr>
          <w:rFonts w:ascii="Tahoma" w:hAnsi="Tahoma" w:cs="Tahoma"/>
        </w:rPr>
        <w:t>OS (Linux)</w:t>
      </w:r>
    </w:p>
    <w:p w:rsidR="00FD4EC3" w:rsidRPr="00F5373E" w:rsidRDefault="00FD4EC3" w:rsidP="00312BA5">
      <w:pPr>
        <w:rPr>
          <w:rFonts w:ascii="Tahoma" w:hAnsi="Tahoma" w:cs="Tahoma"/>
        </w:rPr>
      </w:pPr>
      <w:r>
        <w:rPr>
          <w:rFonts w:ascii="Tahoma" w:hAnsi="Tahoma" w:cs="Tahoma"/>
        </w:rPr>
        <w:t xml:space="preserve">                                                     Buisness Logic(EJB 3.0)    </w:t>
      </w:r>
    </w:p>
    <w:p w:rsidR="00312BA5" w:rsidRPr="00F5373E" w:rsidRDefault="00312BA5" w:rsidP="00312BA5">
      <w:pPr>
        <w:rPr>
          <w:rFonts w:ascii="Tahoma" w:hAnsi="Tahoma" w:cs="Tahoma"/>
        </w:rPr>
      </w:pPr>
      <w:r w:rsidRPr="00F5373E">
        <w:rPr>
          <w:rFonts w:ascii="Tahoma" w:hAnsi="Tahoma" w:cs="Tahoma"/>
        </w:rPr>
        <w:tab/>
      </w:r>
      <w:r w:rsidRPr="00F5373E">
        <w:rPr>
          <w:rFonts w:ascii="Tahoma" w:hAnsi="Tahoma" w:cs="Tahoma"/>
        </w:rPr>
        <w:tab/>
      </w:r>
      <w:r w:rsidRPr="00F5373E">
        <w:rPr>
          <w:rFonts w:ascii="Tahoma" w:hAnsi="Tahoma" w:cs="Tahoma"/>
        </w:rPr>
        <w:tab/>
      </w:r>
      <w:r w:rsidRPr="00F5373E">
        <w:rPr>
          <w:rFonts w:ascii="Tahoma" w:hAnsi="Tahoma" w:cs="Tahoma"/>
        </w:rPr>
        <w:tab/>
      </w:r>
      <w:r w:rsidRPr="00F5373E">
        <w:rPr>
          <w:rFonts w:ascii="Tahoma" w:hAnsi="Tahoma" w:cs="Tahoma"/>
        </w:rPr>
        <w:tab/>
        <w:t>DB2, OS (Linux)</w:t>
      </w:r>
    </w:p>
    <w:p w:rsidR="00312BA5" w:rsidRPr="00F5373E" w:rsidRDefault="00312BA5" w:rsidP="00312BA5">
      <w:pPr>
        <w:rPr>
          <w:rFonts w:ascii="Tahoma" w:hAnsi="Tahoma" w:cs="Tahoma"/>
        </w:rPr>
      </w:pPr>
      <w:r w:rsidRPr="00F5373E">
        <w:rPr>
          <w:rFonts w:ascii="Tahoma" w:hAnsi="Tahoma" w:cs="Tahoma"/>
        </w:rPr>
        <w:tab/>
      </w:r>
      <w:r w:rsidRPr="00F5373E">
        <w:rPr>
          <w:rFonts w:ascii="Tahoma" w:hAnsi="Tahoma" w:cs="Tahoma"/>
        </w:rPr>
        <w:tab/>
      </w:r>
      <w:r w:rsidRPr="00F5373E">
        <w:rPr>
          <w:rFonts w:ascii="Tahoma" w:hAnsi="Tahoma" w:cs="Tahoma"/>
        </w:rPr>
        <w:tab/>
      </w:r>
      <w:r w:rsidRPr="00F5373E">
        <w:rPr>
          <w:rFonts w:ascii="Tahoma" w:hAnsi="Tahoma" w:cs="Tahoma"/>
        </w:rPr>
        <w:tab/>
      </w:r>
      <w:r w:rsidRPr="00F5373E">
        <w:rPr>
          <w:rFonts w:ascii="Tahoma" w:hAnsi="Tahoma" w:cs="Tahoma"/>
        </w:rPr>
        <w:tab/>
        <w:t xml:space="preserve">WASCE </w:t>
      </w:r>
      <w:r w:rsidR="00BD7EA1">
        <w:rPr>
          <w:rFonts w:ascii="Tahoma" w:hAnsi="Tahoma" w:cs="Tahoma"/>
        </w:rPr>
        <w:t xml:space="preserve">v3.0 </w:t>
      </w:r>
      <w:r w:rsidRPr="00F5373E">
        <w:rPr>
          <w:rFonts w:ascii="Tahoma" w:hAnsi="Tahoma" w:cs="Tahoma"/>
        </w:rPr>
        <w:t>Application Server, OS (Linux)</w:t>
      </w:r>
    </w:p>
    <w:p w:rsidR="006A0940" w:rsidRDefault="006A0940" w:rsidP="00953DB0">
      <w:pPr>
        <w:spacing w:after="0"/>
        <w:jc w:val="both"/>
        <w:rPr>
          <w:rFonts w:ascii="Tahoma" w:hAnsi="Tahoma" w:cs="Tahoma"/>
        </w:rPr>
      </w:pPr>
    </w:p>
    <w:p w:rsidR="009E7CD4" w:rsidRDefault="009E7CD4" w:rsidP="00953DB0">
      <w:pPr>
        <w:spacing w:after="0"/>
        <w:jc w:val="both"/>
        <w:rPr>
          <w:rFonts w:ascii="Tahoma" w:hAnsi="Tahoma" w:cs="Tahoma"/>
        </w:rPr>
      </w:pPr>
    </w:p>
    <w:p w:rsidR="009E7CD4" w:rsidRDefault="009E7CD4" w:rsidP="00953DB0">
      <w:pPr>
        <w:spacing w:after="0"/>
        <w:jc w:val="both"/>
        <w:rPr>
          <w:rFonts w:ascii="Tahoma" w:hAnsi="Tahoma" w:cs="Tahoma"/>
        </w:rPr>
      </w:pPr>
    </w:p>
    <w:p w:rsidR="009E7CD4" w:rsidRDefault="009E7CD4" w:rsidP="00953DB0">
      <w:pPr>
        <w:spacing w:after="0"/>
        <w:jc w:val="both"/>
        <w:rPr>
          <w:rFonts w:ascii="Tahoma" w:hAnsi="Tahoma" w:cs="Tahoma"/>
        </w:rPr>
      </w:pPr>
    </w:p>
    <w:p w:rsidR="009E7CD4" w:rsidRDefault="009E7CD4" w:rsidP="00953DB0">
      <w:pPr>
        <w:spacing w:after="0"/>
        <w:jc w:val="both"/>
        <w:rPr>
          <w:rFonts w:ascii="Tahoma" w:hAnsi="Tahoma" w:cs="Tahoma"/>
        </w:rPr>
      </w:pPr>
    </w:p>
    <w:p w:rsidR="00FD4EC3" w:rsidRDefault="00FD4EC3" w:rsidP="00953DB0">
      <w:pPr>
        <w:spacing w:after="0"/>
        <w:jc w:val="both"/>
        <w:rPr>
          <w:rFonts w:ascii="Tahoma" w:hAnsi="Tahoma" w:cs="Tahoma"/>
        </w:rPr>
      </w:pPr>
    </w:p>
    <w:p w:rsidR="00FD4EC3" w:rsidRDefault="00FD4EC3" w:rsidP="00953DB0">
      <w:pPr>
        <w:spacing w:after="0"/>
        <w:jc w:val="both"/>
        <w:rPr>
          <w:rFonts w:ascii="Tahoma" w:hAnsi="Tahoma" w:cs="Tahoma"/>
        </w:rPr>
      </w:pPr>
    </w:p>
    <w:p w:rsidR="00FD4EC3" w:rsidRDefault="00FD4EC3" w:rsidP="00953DB0">
      <w:pPr>
        <w:spacing w:after="0"/>
        <w:jc w:val="both"/>
        <w:rPr>
          <w:rFonts w:ascii="Tahoma" w:hAnsi="Tahoma" w:cs="Tahoma"/>
        </w:rPr>
      </w:pPr>
    </w:p>
    <w:p w:rsidR="006A0940" w:rsidRDefault="006A0940" w:rsidP="00953DB0">
      <w:pPr>
        <w:spacing w:after="0"/>
        <w:jc w:val="both"/>
        <w:rPr>
          <w:rFonts w:ascii="Tahoma" w:hAnsi="Tahoma" w:cs="Tahoma"/>
        </w:rPr>
      </w:pPr>
    </w:p>
    <w:p w:rsidR="00953DB0" w:rsidRPr="00D3391F" w:rsidRDefault="00953DB0" w:rsidP="00953DB0">
      <w:pPr>
        <w:pStyle w:val="ListParagraph"/>
        <w:numPr>
          <w:ilvl w:val="1"/>
          <w:numId w:val="1"/>
        </w:numPr>
        <w:spacing w:after="0"/>
        <w:ind w:left="709"/>
        <w:jc w:val="both"/>
        <w:rPr>
          <w:rFonts w:ascii="Tahoma" w:hAnsi="Tahoma" w:cs="Tahoma"/>
        </w:rPr>
      </w:pPr>
      <w:r>
        <w:rPr>
          <w:rFonts w:ascii="Tahoma" w:hAnsi="Tahoma" w:cs="Tahoma"/>
          <w:b/>
          <w:sz w:val="28"/>
        </w:rPr>
        <w:t>Hardware Interface</w:t>
      </w:r>
    </w:p>
    <w:p w:rsidR="00953DB0" w:rsidRDefault="00953DB0" w:rsidP="00953DB0">
      <w:pPr>
        <w:spacing w:after="0"/>
        <w:jc w:val="both"/>
        <w:rPr>
          <w:rFonts w:ascii="Tahoma" w:hAnsi="Tahoma" w:cs="Tahoma"/>
        </w:rPr>
      </w:pPr>
    </w:p>
    <w:tbl>
      <w:tblPr>
        <w:tblStyle w:val="TableGrid"/>
        <w:tblW w:w="0" w:type="auto"/>
        <w:tblLook w:val="04A0"/>
      </w:tblPr>
      <w:tblGrid>
        <w:gridCol w:w="2455"/>
        <w:gridCol w:w="2455"/>
        <w:gridCol w:w="2455"/>
        <w:gridCol w:w="2456"/>
      </w:tblGrid>
      <w:tr w:rsidR="00A510A7" w:rsidRPr="003753A5" w:rsidTr="00386FEB">
        <w:tc>
          <w:tcPr>
            <w:tcW w:w="2455" w:type="dxa"/>
          </w:tcPr>
          <w:p w:rsidR="00A510A7" w:rsidRPr="00F5373E" w:rsidRDefault="00A510A7" w:rsidP="00A510A7">
            <w:pPr>
              <w:jc w:val="center"/>
              <w:rPr>
                <w:rFonts w:ascii="Tahoma" w:hAnsi="Tahoma" w:cs="Tahoma"/>
                <w:b/>
              </w:rPr>
            </w:pPr>
            <w:r w:rsidRPr="00F5373E">
              <w:rPr>
                <w:rFonts w:ascii="Tahoma" w:hAnsi="Tahoma" w:cs="Tahoma"/>
                <w:b/>
              </w:rPr>
              <w:t>Application</w:t>
            </w:r>
          </w:p>
        </w:tc>
        <w:tc>
          <w:tcPr>
            <w:tcW w:w="2455" w:type="dxa"/>
          </w:tcPr>
          <w:p w:rsidR="00A510A7" w:rsidRPr="00F5373E" w:rsidRDefault="00A510A7" w:rsidP="00A510A7">
            <w:pPr>
              <w:jc w:val="center"/>
              <w:rPr>
                <w:rFonts w:ascii="Tahoma" w:hAnsi="Tahoma" w:cs="Tahoma"/>
                <w:b/>
              </w:rPr>
            </w:pPr>
            <w:r w:rsidRPr="00F5373E">
              <w:rPr>
                <w:rFonts w:ascii="Tahoma" w:hAnsi="Tahoma" w:cs="Tahoma"/>
                <w:b/>
              </w:rPr>
              <w:t>Processor</w:t>
            </w:r>
          </w:p>
        </w:tc>
        <w:tc>
          <w:tcPr>
            <w:tcW w:w="2455" w:type="dxa"/>
          </w:tcPr>
          <w:p w:rsidR="00A510A7" w:rsidRPr="00F5373E" w:rsidRDefault="00A510A7" w:rsidP="00A510A7">
            <w:pPr>
              <w:jc w:val="center"/>
              <w:rPr>
                <w:rFonts w:ascii="Tahoma" w:hAnsi="Tahoma" w:cs="Tahoma"/>
                <w:b/>
              </w:rPr>
            </w:pPr>
            <w:r w:rsidRPr="00F5373E">
              <w:rPr>
                <w:rFonts w:ascii="Tahoma" w:hAnsi="Tahoma" w:cs="Tahoma"/>
                <w:b/>
              </w:rPr>
              <w:t>RAM</w:t>
            </w:r>
          </w:p>
        </w:tc>
        <w:tc>
          <w:tcPr>
            <w:tcW w:w="2456" w:type="dxa"/>
          </w:tcPr>
          <w:p w:rsidR="00A510A7" w:rsidRPr="00F5373E" w:rsidRDefault="00A510A7" w:rsidP="00A510A7">
            <w:pPr>
              <w:jc w:val="center"/>
              <w:rPr>
                <w:rFonts w:ascii="Tahoma" w:hAnsi="Tahoma" w:cs="Tahoma"/>
                <w:b/>
              </w:rPr>
            </w:pPr>
            <w:r w:rsidRPr="00F5373E">
              <w:rPr>
                <w:rFonts w:ascii="Tahoma" w:hAnsi="Tahoma" w:cs="Tahoma"/>
                <w:b/>
              </w:rPr>
              <w:t>Disk Space</w:t>
            </w:r>
          </w:p>
        </w:tc>
      </w:tr>
      <w:tr w:rsidR="00A510A7" w:rsidRPr="003753A5" w:rsidTr="00386FEB">
        <w:tc>
          <w:tcPr>
            <w:tcW w:w="9821" w:type="dxa"/>
            <w:gridSpan w:val="4"/>
            <w:shd w:val="clear" w:color="auto" w:fill="92CDDC" w:themeFill="accent5" w:themeFillTint="99"/>
          </w:tcPr>
          <w:p w:rsidR="00A510A7" w:rsidRPr="00F5373E" w:rsidRDefault="00A510A7" w:rsidP="00386FEB">
            <w:pPr>
              <w:jc w:val="center"/>
              <w:rPr>
                <w:rFonts w:ascii="Tahoma" w:hAnsi="Tahoma" w:cs="Tahoma"/>
                <w:b/>
              </w:rPr>
            </w:pPr>
            <w:r w:rsidRPr="00F5373E">
              <w:rPr>
                <w:rFonts w:ascii="Tahoma" w:hAnsi="Tahoma" w:cs="Tahoma"/>
                <w:b/>
              </w:rPr>
              <w:t>Client Side</w:t>
            </w:r>
          </w:p>
        </w:tc>
      </w:tr>
      <w:tr w:rsidR="00A510A7" w:rsidTr="00386FEB">
        <w:tc>
          <w:tcPr>
            <w:tcW w:w="2455" w:type="dxa"/>
          </w:tcPr>
          <w:p w:rsidR="00A510A7" w:rsidRPr="00F5373E" w:rsidRDefault="00A510A7" w:rsidP="00A510A7">
            <w:pPr>
              <w:jc w:val="center"/>
              <w:rPr>
                <w:rFonts w:ascii="Tahoma" w:hAnsi="Tahoma" w:cs="Tahoma"/>
              </w:rPr>
            </w:pPr>
            <w:r w:rsidRPr="00F5373E">
              <w:rPr>
                <w:rFonts w:ascii="Tahoma" w:hAnsi="Tahoma" w:cs="Tahoma"/>
              </w:rPr>
              <w:t>Any Modern Web Browser</w:t>
            </w:r>
          </w:p>
          <w:p w:rsidR="00A510A7" w:rsidRPr="00F5373E" w:rsidRDefault="00A510A7" w:rsidP="00A510A7">
            <w:pPr>
              <w:jc w:val="center"/>
              <w:rPr>
                <w:rFonts w:ascii="Tahoma" w:hAnsi="Tahoma" w:cs="Tahoma"/>
                <w:b/>
              </w:rPr>
            </w:pPr>
          </w:p>
        </w:tc>
        <w:tc>
          <w:tcPr>
            <w:tcW w:w="2455" w:type="dxa"/>
          </w:tcPr>
          <w:p w:rsidR="00A510A7" w:rsidRPr="00F5373E" w:rsidRDefault="00A510A7" w:rsidP="00A510A7">
            <w:pPr>
              <w:jc w:val="center"/>
              <w:rPr>
                <w:rFonts w:ascii="Tahoma" w:hAnsi="Tahoma" w:cs="Tahoma"/>
              </w:rPr>
            </w:pPr>
            <w:r w:rsidRPr="00F5373E">
              <w:rPr>
                <w:rFonts w:ascii="Tahoma" w:hAnsi="Tahoma" w:cs="Tahoma"/>
              </w:rPr>
              <w:t>Intel Pentium IV or AMD</w:t>
            </w:r>
          </w:p>
        </w:tc>
        <w:tc>
          <w:tcPr>
            <w:tcW w:w="2455" w:type="dxa"/>
          </w:tcPr>
          <w:p w:rsidR="00A510A7" w:rsidRPr="00F5373E" w:rsidRDefault="00BD7EA1" w:rsidP="00A510A7">
            <w:pPr>
              <w:jc w:val="center"/>
              <w:rPr>
                <w:rFonts w:ascii="Tahoma" w:hAnsi="Tahoma" w:cs="Tahoma"/>
              </w:rPr>
            </w:pPr>
            <w:r>
              <w:rPr>
                <w:rFonts w:ascii="Tahoma" w:hAnsi="Tahoma" w:cs="Tahoma"/>
              </w:rPr>
              <w:t>&gt;256</w:t>
            </w:r>
            <w:r w:rsidR="00A510A7" w:rsidRPr="00F5373E">
              <w:rPr>
                <w:rFonts w:ascii="Tahoma" w:hAnsi="Tahoma" w:cs="Tahoma"/>
              </w:rPr>
              <w:t>MB</w:t>
            </w:r>
          </w:p>
        </w:tc>
        <w:tc>
          <w:tcPr>
            <w:tcW w:w="2456" w:type="dxa"/>
          </w:tcPr>
          <w:p w:rsidR="00A510A7" w:rsidRPr="00F5373E" w:rsidRDefault="00A510A7" w:rsidP="00A510A7">
            <w:pPr>
              <w:jc w:val="center"/>
              <w:rPr>
                <w:rFonts w:ascii="Tahoma" w:hAnsi="Tahoma" w:cs="Tahoma"/>
              </w:rPr>
            </w:pPr>
            <w:r w:rsidRPr="00F5373E">
              <w:rPr>
                <w:rFonts w:ascii="Tahoma" w:hAnsi="Tahoma" w:cs="Tahoma"/>
              </w:rPr>
              <w:t>&gt;100MB</w:t>
            </w:r>
          </w:p>
        </w:tc>
      </w:tr>
      <w:tr w:rsidR="00A510A7" w:rsidTr="00386FEB">
        <w:tc>
          <w:tcPr>
            <w:tcW w:w="9821" w:type="dxa"/>
            <w:gridSpan w:val="4"/>
            <w:shd w:val="clear" w:color="auto" w:fill="92CDDC" w:themeFill="accent5" w:themeFillTint="99"/>
          </w:tcPr>
          <w:p w:rsidR="00A510A7" w:rsidRPr="00F5373E" w:rsidRDefault="00A510A7" w:rsidP="00A510A7">
            <w:pPr>
              <w:jc w:val="center"/>
              <w:rPr>
                <w:rFonts w:ascii="Tahoma" w:hAnsi="Tahoma" w:cs="Tahoma"/>
                <w:b/>
              </w:rPr>
            </w:pPr>
            <w:r w:rsidRPr="00F5373E">
              <w:rPr>
                <w:rFonts w:ascii="Tahoma" w:hAnsi="Tahoma" w:cs="Tahoma"/>
                <w:b/>
              </w:rPr>
              <w:t>Server Side</w:t>
            </w:r>
          </w:p>
        </w:tc>
      </w:tr>
      <w:tr w:rsidR="00A510A7" w:rsidTr="00386FEB">
        <w:tc>
          <w:tcPr>
            <w:tcW w:w="2455" w:type="dxa"/>
          </w:tcPr>
          <w:p w:rsidR="00A510A7" w:rsidRPr="00F5373E" w:rsidRDefault="00A510A7" w:rsidP="00A510A7">
            <w:pPr>
              <w:jc w:val="center"/>
              <w:rPr>
                <w:rFonts w:ascii="Tahoma" w:hAnsi="Tahoma" w:cs="Tahoma"/>
              </w:rPr>
            </w:pPr>
            <w:r w:rsidRPr="00F5373E">
              <w:rPr>
                <w:rFonts w:ascii="Tahoma" w:hAnsi="Tahoma" w:cs="Tahoma"/>
              </w:rPr>
              <w:t>Web Sphere Application server v3.0.0.0</w:t>
            </w:r>
          </w:p>
        </w:tc>
        <w:tc>
          <w:tcPr>
            <w:tcW w:w="2455" w:type="dxa"/>
          </w:tcPr>
          <w:p w:rsidR="00A510A7" w:rsidRPr="00F5373E" w:rsidRDefault="00A510A7" w:rsidP="00A510A7">
            <w:pPr>
              <w:jc w:val="center"/>
              <w:rPr>
                <w:rFonts w:ascii="Tahoma" w:hAnsi="Tahoma" w:cs="Tahoma"/>
              </w:rPr>
            </w:pPr>
            <w:r w:rsidRPr="00F5373E">
              <w:rPr>
                <w:rFonts w:ascii="Tahoma" w:hAnsi="Tahoma" w:cs="Tahoma"/>
              </w:rPr>
              <w:t>Intel Pentium IV or AMD</w:t>
            </w:r>
          </w:p>
        </w:tc>
        <w:tc>
          <w:tcPr>
            <w:tcW w:w="2455" w:type="dxa"/>
          </w:tcPr>
          <w:p w:rsidR="00A510A7" w:rsidRPr="00F5373E" w:rsidRDefault="00BD7EA1" w:rsidP="00A510A7">
            <w:pPr>
              <w:jc w:val="center"/>
              <w:rPr>
                <w:rFonts w:ascii="Tahoma" w:hAnsi="Tahoma" w:cs="Tahoma"/>
              </w:rPr>
            </w:pPr>
            <w:r>
              <w:rPr>
                <w:rFonts w:ascii="Tahoma" w:hAnsi="Tahoma" w:cs="Tahoma"/>
              </w:rPr>
              <w:t>&gt;512</w:t>
            </w:r>
            <w:r w:rsidR="00A510A7" w:rsidRPr="00F5373E">
              <w:rPr>
                <w:rFonts w:ascii="Tahoma" w:hAnsi="Tahoma" w:cs="Tahoma"/>
              </w:rPr>
              <w:t>GB</w:t>
            </w:r>
          </w:p>
        </w:tc>
        <w:tc>
          <w:tcPr>
            <w:tcW w:w="2456" w:type="dxa"/>
          </w:tcPr>
          <w:p w:rsidR="00A510A7" w:rsidRPr="00F5373E" w:rsidRDefault="00A510A7" w:rsidP="00A510A7">
            <w:pPr>
              <w:jc w:val="center"/>
              <w:rPr>
                <w:rFonts w:ascii="Tahoma" w:hAnsi="Tahoma" w:cs="Tahoma"/>
              </w:rPr>
            </w:pPr>
            <w:r w:rsidRPr="00F5373E">
              <w:rPr>
                <w:rFonts w:ascii="Tahoma" w:hAnsi="Tahoma" w:cs="Tahoma"/>
              </w:rPr>
              <w:t>&gt;1GB</w:t>
            </w:r>
          </w:p>
        </w:tc>
      </w:tr>
      <w:tr w:rsidR="00A510A7" w:rsidTr="00386FEB">
        <w:tc>
          <w:tcPr>
            <w:tcW w:w="2455" w:type="dxa"/>
          </w:tcPr>
          <w:p w:rsidR="00A510A7" w:rsidRPr="00F5373E" w:rsidRDefault="00A510A7" w:rsidP="00A510A7">
            <w:pPr>
              <w:jc w:val="center"/>
              <w:rPr>
                <w:rFonts w:ascii="Tahoma" w:hAnsi="Tahoma" w:cs="Tahoma"/>
              </w:rPr>
            </w:pPr>
            <w:r w:rsidRPr="00F5373E">
              <w:rPr>
                <w:rFonts w:ascii="Tahoma" w:hAnsi="Tahoma" w:cs="Tahoma"/>
              </w:rPr>
              <w:lastRenderedPageBreak/>
              <w:t>DB2 v9.7.4</w:t>
            </w:r>
          </w:p>
          <w:p w:rsidR="00A510A7" w:rsidRPr="00F5373E" w:rsidRDefault="00A510A7" w:rsidP="00A510A7">
            <w:pPr>
              <w:jc w:val="center"/>
              <w:rPr>
                <w:rFonts w:ascii="Tahoma" w:hAnsi="Tahoma" w:cs="Tahoma"/>
                <w:b/>
              </w:rPr>
            </w:pPr>
          </w:p>
        </w:tc>
        <w:tc>
          <w:tcPr>
            <w:tcW w:w="2455" w:type="dxa"/>
          </w:tcPr>
          <w:p w:rsidR="00A510A7" w:rsidRPr="00F5373E" w:rsidRDefault="00A510A7" w:rsidP="00A510A7">
            <w:pPr>
              <w:jc w:val="center"/>
              <w:rPr>
                <w:rFonts w:ascii="Tahoma" w:hAnsi="Tahoma" w:cs="Tahoma"/>
              </w:rPr>
            </w:pPr>
            <w:r w:rsidRPr="00F5373E">
              <w:rPr>
                <w:rFonts w:ascii="Tahoma" w:hAnsi="Tahoma" w:cs="Tahoma"/>
              </w:rPr>
              <w:t>Intel Pentium IV or AMD</w:t>
            </w:r>
          </w:p>
          <w:p w:rsidR="00A510A7" w:rsidRPr="00F5373E" w:rsidRDefault="00A510A7" w:rsidP="00A510A7">
            <w:pPr>
              <w:jc w:val="center"/>
              <w:rPr>
                <w:rFonts w:ascii="Tahoma" w:hAnsi="Tahoma" w:cs="Tahoma"/>
              </w:rPr>
            </w:pPr>
          </w:p>
        </w:tc>
        <w:tc>
          <w:tcPr>
            <w:tcW w:w="2455" w:type="dxa"/>
          </w:tcPr>
          <w:p w:rsidR="00A510A7" w:rsidRPr="00F5373E" w:rsidRDefault="00BD7EA1" w:rsidP="00A510A7">
            <w:pPr>
              <w:jc w:val="center"/>
              <w:rPr>
                <w:rFonts w:ascii="Tahoma" w:hAnsi="Tahoma" w:cs="Tahoma"/>
              </w:rPr>
            </w:pPr>
            <w:r>
              <w:rPr>
                <w:rFonts w:ascii="Tahoma" w:hAnsi="Tahoma" w:cs="Tahoma"/>
              </w:rPr>
              <w:t>&gt;512</w:t>
            </w:r>
            <w:r w:rsidR="00A510A7" w:rsidRPr="00F5373E">
              <w:rPr>
                <w:rFonts w:ascii="Tahoma" w:hAnsi="Tahoma" w:cs="Tahoma"/>
              </w:rPr>
              <w:t>GB</w:t>
            </w:r>
          </w:p>
        </w:tc>
        <w:tc>
          <w:tcPr>
            <w:tcW w:w="2456" w:type="dxa"/>
          </w:tcPr>
          <w:p w:rsidR="00A510A7" w:rsidRPr="00F5373E" w:rsidRDefault="00A510A7" w:rsidP="00A510A7">
            <w:pPr>
              <w:jc w:val="center"/>
              <w:rPr>
                <w:rFonts w:ascii="Tahoma" w:hAnsi="Tahoma" w:cs="Tahoma"/>
              </w:rPr>
            </w:pPr>
            <w:r w:rsidRPr="00F5373E">
              <w:rPr>
                <w:rFonts w:ascii="Tahoma" w:hAnsi="Tahoma" w:cs="Tahoma"/>
              </w:rPr>
              <w:t>&gt;2GB</w:t>
            </w:r>
          </w:p>
        </w:tc>
      </w:tr>
    </w:tbl>
    <w:p w:rsidR="00A510A7" w:rsidRDefault="00A510A7" w:rsidP="00953DB0">
      <w:pPr>
        <w:spacing w:after="0"/>
        <w:jc w:val="both"/>
        <w:rPr>
          <w:rFonts w:ascii="Tahoma" w:hAnsi="Tahoma" w:cs="Tahoma"/>
        </w:rPr>
      </w:pPr>
    </w:p>
    <w:p w:rsidR="00A510A7" w:rsidRDefault="00A510A7" w:rsidP="00953DB0">
      <w:pPr>
        <w:spacing w:after="0"/>
        <w:jc w:val="both"/>
        <w:rPr>
          <w:rFonts w:ascii="Tahoma" w:hAnsi="Tahoma" w:cs="Tahoma"/>
        </w:rPr>
      </w:pPr>
    </w:p>
    <w:p w:rsidR="00953DB0" w:rsidRPr="00D3391F" w:rsidRDefault="00953DB0" w:rsidP="00953DB0">
      <w:pPr>
        <w:pStyle w:val="ListParagraph"/>
        <w:numPr>
          <w:ilvl w:val="1"/>
          <w:numId w:val="1"/>
        </w:numPr>
        <w:spacing w:after="0"/>
        <w:ind w:left="709"/>
        <w:jc w:val="both"/>
        <w:rPr>
          <w:rFonts w:ascii="Tahoma" w:hAnsi="Tahoma" w:cs="Tahoma"/>
        </w:rPr>
      </w:pPr>
      <w:r>
        <w:rPr>
          <w:rFonts w:ascii="Tahoma" w:hAnsi="Tahoma" w:cs="Tahoma"/>
          <w:b/>
          <w:sz w:val="28"/>
        </w:rPr>
        <w:t>Communication Interface</w:t>
      </w:r>
    </w:p>
    <w:p w:rsidR="00953DB0" w:rsidRPr="00F5373E" w:rsidRDefault="00953DB0" w:rsidP="00953DB0">
      <w:pPr>
        <w:spacing w:after="0"/>
        <w:jc w:val="both"/>
        <w:rPr>
          <w:rFonts w:ascii="Tahoma" w:hAnsi="Tahoma" w:cs="Tahoma"/>
          <w:sz w:val="20"/>
        </w:rPr>
      </w:pPr>
    </w:p>
    <w:p w:rsidR="00F5373E" w:rsidRPr="00A308A8" w:rsidRDefault="00F5373E" w:rsidP="003921E7">
      <w:pPr>
        <w:pStyle w:val="ListParagraph"/>
        <w:numPr>
          <w:ilvl w:val="0"/>
          <w:numId w:val="21"/>
        </w:numPr>
        <w:spacing w:after="0" w:line="360" w:lineRule="auto"/>
        <w:jc w:val="both"/>
        <w:rPr>
          <w:rFonts w:ascii="Tahoma" w:hAnsi="Tahoma" w:cs="Tahoma"/>
          <w:sz w:val="20"/>
        </w:rPr>
      </w:pPr>
      <w:r w:rsidRPr="00F5373E">
        <w:rPr>
          <w:rFonts w:ascii="Tahoma" w:hAnsi="Tahoma" w:cs="Tahoma"/>
          <w:szCs w:val="24"/>
        </w:rPr>
        <w:t>Client on Internet will be using JSON transport over HTTP / HTTPS protocol</w:t>
      </w:r>
    </w:p>
    <w:p w:rsidR="00A308A8" w:rsidRPr="007E2CBB" w:rsidRDefault="00A308A8" w:rsidP="003921E7">
      <w:pPr>
        <w:pStyle w:val="ListParagraph"/>
        <w:numPr>
          <w:ilvl w:val="0"/>
          <w:numId w:val="21"/>
        </w:numPr>
        <w:spacing w:after="0" w:line="360" w:lineRule="auto"/>
        <w:jc w:val="both"/>
        <w:rPr>
          <w:rFonts w:ascii="Tahoma" w:hAnsi="Tahoma" w:cs="Tahoma"/>
          <w:sz w:val="20"/>
        </w:rPr>
      </w:pPr>
      <w:r>
        <w:rPr>
          <w:rFonts w:ascii="Tahoma" w:hAnsi="Tahoma" w:cs="Tahoma"/>
          <w:szCs w:val="24"/>
        </w:rPr>
        <w:t>AJAX request-response shall be the usual medium of client-server interactions</w:t>
      </w:r>
    </w:p>
    <w:p w:rsidR="00F5373E" w:rsidRDefault="00F5373E" w:rsidP="00953DB0">
      <w:pPr>
        <w:spacing w:after="0"/>
        <w:jc w:val="both"/>
        <w:rPr>
          <w:rFonts w:ascii="Tahoma" w:hAnsi="Tahoma" w:cs="Tahoma"/>
        </w:rPr>
      </w:pPr>
    </w:p>
    <w:p w:rsidR="007E2CBB" w:rsidRPr="00D3391F" w:rsidRDefault="007E2CBB" w:rsidP="007E2CBB">
      <w:pPr>
        <w:pStyle w:val="ListParagraph"/>
        <w:numPr>
          <w:ilvl w:val="1"/>
          <w:numId w:val="1"/>
        </w:numPr>
        <w:spacing w:after="0"/>
        <w:ind w:left="709"/>
        <w:jc w:val="both"/>
        <w:rPr>
          <w:rFonts w:ascii="Tahoma" w:hAnsi="Tahoma" w:cs="Tahoma"/>
        </w:rPr>
      </w:pPr>
      <w:r>
        <w:rPr>
          <w:rFonts w:ascii="Tahoma" w:hAnsi="Tahoma" w:cs="Tahoma"/>
          <w:b/>
          <w:sz w:val="28"/>
        </w:rPr>
        <w:t>User Characteristics</w:t>
      </w:r>
    </w:p>
    <w:p w:rsidR="007E2CBB" w:rsidRPr="00F5373E" w:rsidRDefault="007E2CBB" w:rsidP="007E2CBB">
      <w:pPr>
        <w:spacing w:after="0"/>
        <w:jc w:val="both"/>
        <w:rPr>
          <w:rFonts w:ascii="Tahoma" w:hAnsi="Tahoma" w:cs="Tahoma"/>
          <w:sz w:val="20"/>
        </w:rPr>
      </w:pPr>
    </w:p>
    <w:p w:rsidR="007E2CBB" w:rsidRPr="00F5373E" w:rsidRDefault="007E2CBB" w:rsidP="003921E7">
      <w:pPr>
        <w:pStyle w:val="ListParagraph"/>
        <w:numPr>
          <w:ilvl w:val="0"/>
          <w:numId w:val="22"/>
        </w:numPr>
        <w:spacing w:line="360" w:lineRule="auto"/>
        <w:jc w:val="both"/>
        <w:rPr>
          <w:rFonts w:ascii="Tahoma" w:hAnsi="Tahoma" w:cs="Tahoma"/>
          <w:szCs w:val="24"/>
        </w:rPr>
      </w:pPr>
      <w:r w:rsidRPr="00F5373E">
        <w:rPr>
          <w:rFonts w:ascii="Tahoma" w:hAnsi="Tahoma" w:cs="Tahoma"/>
          <w:szCs w:val="24"/>
        </w:rPr>
        <w:t>Every user should be comfortable of working with computer and internet browsing</w:t>
      </w:r>
    </w:p>
    <w:p w:rsidR="007E2CBB" w:rsidRDefault="007E2CBB" w:rsidP="003921E7">
      <w:pPr>
        <w:pStyle w:val="ListParagraph"/>
        <w:numPr>
          <w:ilvl w:val="0"/>
          <w:numId w:val="22"/>
        </w:numPr>
        <w:spacing w:line="360" w:lineRule="auto"/>
        <w:jc w:val="both"/>
        <w:rPr>
          <w:rFonts w:ascii="Tahoma" w:hAnsi="Tahoma" w:cs="Tahoma"/>
          <w:szCs w:val="24"/>
        </w:rPr>
      </w:pPr>
      <w:r w:rsidRPr="00F5373E">
        <w:rPr>
          <w:rFonts w:ascii="Tahoma" w:hAnsi="Tahoma" w:cs="Tahoma"/>
          <w:szCs w:val="24"/>
        </w:rPr>
        <w:t>He must have basic knowledge of English</w:t>
      </w:r>
    </w:p>
    <w:p w:rsidR="00BD7EA1" w:rsidRDefault="00BD7EA1" w:rsidP="003921E7">
      <w:pPr>
        <w:pStyle w:val="ListParagraph"/>
        <w:numPr>
          <w:ilvl w:val="0"/>
          <w:numId w:val="22"/>
        </w:numPr>
        <w:spacing w:line="360" w:lineRule="auto"/>
        <w:jc w:val="both"/>
        <w:rPr>
          <w:rFonts w:ascii="Tahoma" w:hAnsi="Tahoma" w:cs="Tahoma"/>
          <w:szCs w:val="24"/>
        </w:rPr>
      </w:pPr>
      <w:r>
        <w:rPr>
          <w:rFonts w:ascii="Tahoma" w:hAnsi="Tahoma" w:cs="Tahoma"/>
          <w:szCs w:val="24"/>
        </w:rPr>
        <w:t>He can access this site through mobile  as well as computer</w:t>
      </w:r>
    </w:p>
    <w:p w:rsidR="007E2CBB" w:rsidRPr="007E2CBB" w:rsidRDefault="007E2CBB" w:rsidP="007E2CBB">
      <w:pPr>
        <w:spacing w:after="0" w:line="240" w:lineRule="auto"/>
        <w:rPr>
          <w:rFonts w:ascii="Tahoma" w:hAnsi="Tahoma" w:cs="Tahoma"/>
          <w:szCs w:val="24"/>
        </w:rPr>
      </w:pPr>
    </w:p>
    <w:p w:rsidR="007E2CBB" w:rsidRPr="00D3391F" w:rsidRDefault="007E2CBB" w:rsidP="007E2CBB">
      <w:pPr>
        <w:pStyle w:val="ListParagraph"/>
        <w:numPr>
          <w:ilvl w:val="1"/>
          <w:numId w:val="1"/>
        </w:numPr>
        <w:spacing w:after="0"/>
        <w:ind w:left="709"/>
        <w:jc w:val="both"/>
        <w:rPr>
          <w:rFonts w:ascii="Tahoma" w:hAnsi="Tahoma" w:cs="Tahoma"/>
        </w:rPr>
      </w:pPr>
      <w:r>
        <w:rPr>
          <w:rFonts w:ascii="Tahoma" w:hAnsi="Tahoma" w:cs="Tahoma"/>
          <w:b/>
          <w:sz w:val="28"/>
        </w:rPr>
        <w:t>Constraints</w:t>
      </w:r>
    </w:p>
    <w:p w:rsidR="007E2CBB" w:rsidRDefault="007E2CBB" w:rsidP="007E2CBB">
      <w:pPr>
        <w:spacing w:after="0"/>
        <w:jc w:val="both"/>
        <w:rPr>
          <w:rFonts w:ascii="Tahoma" w:hAnsi="Tahoma" w:cs="Tahoma"/>
        </w:rPr>
      </w:pPr>
    </w:p>
    <w:p w:rsidR="007E2CBB" w:rsidRPr="006E40AC" w:rsidRDefault="007E2CBB" w:rsidP="003921E7">
      <w:pPr>
        <w:pStyle w:val="ListParagraph"/>
        <w:numPr>
          <w:ilvl w:val="0"/>
          <w:numId w:val="23"/>
        </w:numPr>
        <w:spacing w:line="360" w:lineRule="auto"/>
        <w:jc w:val="both"/>
        <w:rPr>
          <w:rFonts w:ascii="Tahoma" w:hAnsi="Tahoma" w:cs="Tahoma"/>
          <w:szCs w:val="24"/>
        </w:rPr>
      </w:pPr>
      <w:r w:rsidRPr="006E40AC">
        <w:rPr>
          <w:rFonts w:ascii="Tahoma" w:hAnsi="Tahoma" w:cs="Tahoma"/>
          <w:szCs w:val="24"/>
        </w:rPr>
        <w:t xml:space="preserve">GUI is only in English. </w:t>
      </w:r>
    </w:p>
    <w:p w:rsidR="007E2CBB" w:rsidRPr="006E40AC" w:rsidRDefault="007E2CBB" w:rsidP="003921E7">
      <w:pPr>
        <w:pStyle w:val="ListParagraph"/>
        <w:numPr>
          <w:ilvl w:val="0"/>
          <w:numId w:val="23"/>
        </w:numPr>
        <w:spacing w:line="360" w:lineRule="auto"/>
        <w:jc w:val="both"/>
        <w:rPr>
          <w:rFonts w:ascii="Tahoma" w:hAnsi="Tahoma" w:cs="Tahoma"/>
          <w:szCs w:val="24"/>
        </w:rPr>
      </w:pPr>
      <w:r w:rsidRPr="006E40AC">
        <w:rPr>
          <w:rFonts w:ascii="Tahoma" w:hAnsi="Tahoma" w:cs="Tahoma"/>
          <w:szCs w:val="24"/>
        </w:rPr>
        <w:t xml:space="preserve">This system is working for single server. </w:t>
      </w:r>
    </w:p>
    <w:p w:rsidR="007E2CBB" w:rsidRPr="006E40AC" w:rsidRDefault="007E2CBB" w:rsidP="003921E7">
      <w:pPr>
        <w:pStyle w:val="ListParagraph"/>
        <w:numPr>
          <w:ilvl w:val="0"/>
          <w:numId w:val="23"/>
        </w:numPr>
        <w:spacing w:line="360" w:lineRule="auto"/>
        <w:jc w:val="both"/>
        <w:rPr>
          <w:rFonts w:ascii="Tahoma" w:hAnsi="Tahoma" w:cs="Tahoma"/>
          <w:szCs w:val="24"/>
        </w:rPr>
      </w:pPr>
      <w:r w:rsidRPr="006E40AC">
        <w:rPr>
          <w:rFonts w:ascii="Tahoma" w:hAnsi="Tahoma" w:cs="Tahoma"/>
          <w:szCs w:val="24"/>
        </w:rPr>
        <w:t xml:space="preserve">Limited to HTTP/HTTPS. </w:t>
      </w:r>
    </w:p>
    <w:p w:rsidR="007E2CBB" w:rsidRDefault="007E2CB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953DB0" w:rsidRPr="00D3391F" w:rsidRDefault="00953DB0" w:rsidP="00953DB0">
      <w:pPr>
        <w:pStyle w:val="ListParagraph"/>
        <w:numPr>
          <w:ilvl w:val="1"/>
          <w:numId w:val="1"/>
        </w:numPr>
        <w:spacing w:after="0"/>
        <w:ind w:left="709"/>
        <w:jc w:val="both"/>
        <w:rPr>
          <w:rFonts w:ascii="Tahoma" w:hAnsi="Tahoma" w:cs="Tahoma"/>
        </w:rPr>
      </w:pPr>
      <w:r>
        <w:rPr>
          <w:rFonts w:ascii="Tahoma" w:hAnsi="Tahoma" w:cs="Tahoma"/>
          <w:b/>
          <w:sz w:val="28"/>
        </w:rPr>
        <w:t>Product Functions</w:t>
      </w:r>
    </w:p>
    <w:p w:rsidR="00953DB0" w:rsidRPr="00F5373E" w:rsidRDefault="00953DB0" w:rsidP="00953DB0">
      <w:pPr>
        <w:spacing w:after="0"/>
        <w:jc w:val="both"/>
        <w:rPr>
          <w:rFonts w:ascii="Tahoma" w:hAnsi="Tahoma" w:cs="Tahoma"/>
          <w:sz w:val="20"/>
        </w:rPr>
      </w:pPr>
    </w:p>
    <w:p w:rsidR="00F5373E" w:rsidRPr="002B683C" w:rsidRDefault="00DB4091" w:rsidP="003921E7">
      <w:pPr>
        <w:pStyle w:val="ListParagraph"/>
        <w:numPr>
          <w:ilvl w:val="0"/>
          <w:numId w:val="3"/>
        </w:numPr>
        <w:spacing w:after="0" w:line="360" w:lineRule="auto"/>
        <w:jc w:val="both"/>
        <w:rPr>
          <w:rFonts w:ascii="Tahoma" w:hAnsi="Tahoma" w:cs="Tahoma"/>
          <w:b/>
          <w:sz w:val="20"/>
        </w:rPr>
      </w:pPr>
      <w:r>
        <w:rPr>
          <w:rFonts w:ascii="Tahoma" w:hAnsi="Tahoma" w:cs="Tahoma"/>
          <w:b/>
          <w:szCs w:val="24"/>
        </w:rPr>
        <w:t>CASES AND INTELLIGENCE</w:t>
      </w:r>
    </w:p>
    <w:p w:rsidR="002B683C" w:rsidRPr="002B683C" w:rsidRDefault="00DB4091" w:rsidP="003921E7">
      <w:pPr>
        <w:pStyle w:val="ListParagraph"/>
        <w:numPr>
          <w:ilvl w:val="1"/>
          <w:numId w:val="3"/>
        </w:numPr>
        <w:spacing w:after="0" w:line="360" w:lineRule="auto"/>
        <w:jc w:val="both"/>
        <w:rPr>
          <w:rFonts w:ascii="Tahoma" w:hAnsi="Tahoma" w:cs="Tahoma"/>
          <w:b/>
          <w:sz w:val="20"/>
        </w:rPr>
      </w:pPr>
      <w:r>
        <w:rPr>
          <w:rFonts w:ascii="Tahoma" w:hAnsi="Tahoma" w:cs="Tahoma"/>
          <w:b/>
          <w:szCs w:val="24"/>
        </w:rPr>
        <w:t>Assignment of Cases</w:t>
      </w:r>
      <w:r w:rsidR="002B683C">
        <w:rPr>
          <w:rFonts w:ascii="Tahoma" w:hAnsi="Tahoma" w:cs="Tahoma"/>
          <w:b/>
          <w:szCs w:val="24"/>
        </w:rPr>
        <w:t xml:space="preserve"> :</w:t>
      </w:r>
      <w:r w:rsidR="002B683C">
        <w:rPr>
          <w:rFonts w:ascii="Tahoma" w:hAnsi="Tahoma" w:cs="Tahoma"/>
          <w:szCs w:val="24"/>
        </w:rPr>
        <w:t xml:space="preserve"> This module shall support </w:t>
      </w:r>
      <w:r>
        <w:rPr>
          <w:rFonts w:ascii="Tahoma" w:hAnsi="Tahoma" w:cs="Tahoma"/>
          <w:szCs w:val="24"/>
        </w:rPr>
        <w:t xml:space="preserve">assignment of cases to the agents and  keeping a track of their progress. </w:t>
      </w:r>
    </w:p>
    <w:p w:rsidR="002B683C" w:rsidRPr="002B683C" w:rsidRDefault="00DB4091" w:rsidP="003921E7">
      <w:pPr>
        <w:pStyle w:val="ListParagraph"/>
        <w:numPr>
          <w:ilvl w:val="1"/>
          <w:numId w:val="3"/>
        </w:numPr>
        <w:spacing w:after="0" w:line="360" w:lineRule="auto"/>
        <w:jc w:val="both"/>
        <w:rPr>
          <w:rFonts w:ascii="Tahoma" w:hAnsi="Tahoma" w:cs="Tahoma"/>
          <w:b/>
          <w:sz w:val="20"/>
        </w:rPr>
      </w:pPr>
      <w:r>
        <w:rPr>
          <w:rFonts w:ascii="Tahoma" w:hAnsi="Tahoma" w:cs="Tahoma"/>
          <w:b/>
          <w:szCs w:val="24"/>
        </w:rPr>
        <w:t>Storing Cases</w:t>
      </w:r>
      <w:r w:rsidR="002B683C">
        <w:rPr>
          <w:rFonts w:ascii="Tahoma" w:hAnsi="Tahoma" w:cs="Tahoma"/>
          <w:b/>
          <w:szCs w:val="24"/>
        </w:rPr>
        <w:t xml:space="preserve"> : </w:t>
      </w:r>
      <w:r>
        <w:rPr>
          <w:rFonts w:ascii="Tahoma" w:hAnsi="Tahoma" w:cs="Tahoma"/>
          <w:szCs w:val="24"/>
        </w:rPr>
        <w:t>This module shall provide functions for storing cases in a data repository , archiving them along with the supported documents and intelligence.</w:t>
      </w:r>
    </w:p>
    <w:p w:rsidR="002B683C" w:rsidRPr="002B683C" w:rsidRDefault="00DB4091" w:rsidP="003921E7">
      <w:pPr>
        <w:pStyle w:val="ListParagraph"/>
        <w:numPr>
          <w:ilvl w:val="1"/>
          <w:numId w:val="3"/>
        </w:numPr>
        <w:spacing w:after="0" w:line="360" w:lineRule="auto"/>
        <w:jc w:val="both"/>
        <w:rPr>
          <w:rFonts w:ascii="Tahoma" w:hAnsi="Tahoma" w:cs="Tahoma"/>
          <w:b/>
          <w:sz w:val="20"/>
        </w:rPr>
      </w:pPr>
      <w:r>
        <w:rPr>
          <w:rFonts w:ascii="Tahoma" w:hAnsi="Tahoma" w:cs="Tahoma"/>
          <w:b/>
          <w:szCs w:val="24"/>
        </w:rPr>
        <w:lastRenderedPageBreak/>
        <w:t>Resource Flow</w:t>
      </w:r>
      <w:r w:rsidR="002B683C">
        <w:rPr>
          <w:rFonts w:ascii="Tahoma" w:hAnsi="Tahoma" w:cs="Tahoma"/>
          <w:b/>
          <w:szCs w:val="24"/>
        </w:rPr>
        <w:t xml:space="preserve"> : </w:t>
      </w:r>
      <w:r>
        <w:rPr>
          <w:rFonts w:ascii="Tahoma" w:hAnsi="Tahoma" w:cs="Tahoma"/>
          <w:szCs w:val="24"/>
        </w:rPr>
        <w:t>This module shall control the flow of resources viz. documents and intelligence between ministry , security agency and agents in an encrypted form .</w:t>
      </w:r>
    </w:p>
    <w:p w:rsidR="002B683C" w:rsidRPr="00A308A8" w:rsidRDefault="00DB4091" w:rsidP="003921E7">
      <w:pPr>
        <w:pStyle w:val="ListParagraph"/>
        <w:numPr>
          <w:ilvl w:val="1"/>
          <w:numId w:val="3"/>
        </w:numPr>
        <w:spacing w:after="0" w:line="360" w:lineRule="auto"/>
        <w:jc w:val="both"/>
        <w:rPr>
          <w:rFonts w:ascii="Tahoma" w:hAnsi="Tahoma" w:cs="Tahoma"/>
          <w:b/>
          <w:sz w:val="20"/>
        </w:rPr>
      </w:pPr>
      <w:r>
        <w:rPr>
          <w:rFonts w:ascii="Tahoma" w:hAnsi="Tahoma" w:cs="Tahoma"/>
          <w:b/>
          <w:szCs w:val="24"/>
        </w:rPr>
        <w:t>Generation of Reports</w:t>
      </w:r>
      <w:r w:rsidR="002B683C">
        <w:rPr>
          <w:rFonts w:ascii="Tahoma" w:hAnsi="Tahoma" w:cs="Tahoma"/>
          <w:b/>
          <w:szCs w:val="24"/>
        </w:rPr>
        <w:t xml:space="preserve"> : </w:t>
      </w:r>
      <w:r w:rsidR="002B683C">
        <w:rPr>
          <w:rFonts w:ascii="Tahoma" w:hAnsi="Tahoma" w:cs="Tahoma"/>
          <w:szCs w:val="24"/>
        </w:rPr>
        <w:t xml:space="preserve">This module </w:t>
      </w:r>
      <w:r>
        <w:rPr>
          <w:rFonts w:ascii="Tahoma" w:hAnsi="Tahoma" w:cs="Tahoma"/>
          <w:szCs w:val="24"/>
        </w:rPr>
        <w:t xml:space="preserve">shall deal with the generation of reports by the agents , chief and further publishment of success stories by the ministry for the citizens. </w:t>
      </w:r>
    </w:p>
    <w:p w:rsidR="00A308A8" w:rsidRPr="00A308A8" w:rsidRDefault="00A308A8" w:rsidP="00A308A8">
      <w:pPr>
        <w:spacing w:after="0" w:line="360" w:lineRule="auto"/>
        <w:jc w:val="both"/>
        <w:rPr>
          <w:rFonts w:ascii="Tahoma" w:hAnsi="Tahoma" w:cs="Tahoma"/>
          <w:b/>
          <w:sz w:val="20"/>
        </w:rPr>
      </w:pPr>
    </w:p>
    <w:p w:rsidR="002B683C" w:rsidRDefault="007F45A1" w:rsidP="003921E7">
      <w:pPr>
        <w:pStyle w:val="ListParagraph"/>
        <w:numPr>
          <w:ilvl w:val="0"/>
          <w:numId w:val="3"/>
        </w:numPr>
        <w:spacing w:after="0" w:line="360" w:lineRule="auto"/>
        <w:jc w:val="both"/>
        <w:rPr>
          <w:rFonts w:ascii="Tahoma" w:hAnsi="Tahoma" w:cs="Tahoma"/>
          <w:b/>
        </w:rPr>
      </w:pPr>
      <w:r>
        <w:rPr>
          <w:rFonts w:ascii="Tahoma" w:hAnsi="Tahoma" w:cs="Tahoma"/>
          <w:b/>
        </w:rPr>
        <w:t>MAPS AND LOCATION</w:t>
      </w:r>
    </w:p>
    <w:p w:rsidR="00A308A8" w:rsidRDefault="007F45A1" w:rsidP="003921E7">
      <w:pPr>
        <w:pStyle w:val="ListParagraph"/>
        <w:numPr>
          <w:ilvl w:val="1"/>
          <w:numId w:val="3"/>
        </w:numPr>
        <w:spacing w:after="0" w:line="360" w:lineRule="auto"/>
        <w:jc w:val="both"/>
        <w:rPr>
          <w:rFonts w:ascii="Tahoma" w:hAnsi="Tahoma" w:cs="Tahoma"/>
          <w:b/>
        </w:rPr>
      </w:pPr>
      <w:r>
        <w:rPr>
          <w:rFonts w:ascii="Tahoma" w:hAnsi="Tahoma" w:cs="Tahoma"/>
          <w:b/>
        </w:rPr>
        <w:t>View Map</w:t>
      </w:r>
      <w:r w:rsidR="00A308A8" w:rsidRPr="002B683C">
        <w:rPr>
          <w:rFonts w:ascii="Tahoma" w:hAnsi="Tahoma" w:cs="Tahoma"/>
          <w:b/>
        </w:rPr>
        <w:t xml:space="preserve"> : </w:t>
      </w:r>
      <w:r w:rsidR="00A308A8">
        <w:rPr>
          <w:rFonts w:ascii="Tahoma" w:hAnsi="Tahoma" w:cs="Tahoma"/>
        </w:rPr>
        <w:t xml:space="preserve">This module provides support for </w:t>
      </w:r>
      <w:r>
        <w:rPr>
          <w:rFonts w:ascii="Tahoma" w:hAnsi="Tahoma" w:cs="Tahoma"/>
        </w:rPr>
        <w:t>viewing of the map by the agent and finding a place for a given latitude and longitude using Google’s map api.</w:t>
      </w:r>
    </w:p>
    <w:p w:rsidR="002B683C" w:rsidRDefault="007F45A1" w:rsidP="003921E7">
      <w:pPr>
        <w:pStyle w:val="ListParagraph"/>
        <w:numPr>
          <w:ilvl w:val="1"/>
          <w:numId w:val="3"/>
        </w:numPr>
        <w:spacing w:after="0" w:line="360" w:lineRule="auto"/>
        <w:jc w:val="both"/>
        <w:rPr>
          <w:rFonts w:ascii="Tahoma" w:hAnsi="Tahoma" w:cs="Tahoma"/>
          <w:b/>
        </w:rPr>
      </w:pPr>
      <w:r>
        <w:rPr>
          <w:rFonts w:ascii="Tahoma" w:hAnsi="Tahoma" w:cs="Tahoma"/>
          <w:b/>
        </w:rPr>
        <w:t>Get Location</w:t>
      </w:r>
      <w:r w:rsidR="002B683C">
        <w:rPr>
          <w:rFonts w:ascii="Tahoma" w:hAnsi="Tahoma" w:cs="Tahoma"/>
          <w:b/>
        </w:rPr>
        <w:t xml:space="preserve"> : </w:t>
      </w:r>
      <w:r w:rsidR="002B683C">
        <w:rPr>
          <w:rFonts w:ascii="Tahoma" w:hAnsi="Tahoma" w:cs="Tahoma"/>
        </w:rPr>
        <w:t xml:space="preserve"> This mo</w:t>
      </w:r>
      <w:r>
        <w:rPr>
          <w:rFonts w:ascii="Tahoma" w:hAnsi="Tahoma" w:cs="Tahoma"/>
        </w:rPr>
        <w:t>dule provides functionalities to get the location of the agent from his last signIn ip address for the chief and storing it in a data repository.</w:t>
      </w:r>
    </w:p>
    <w:p w:rsidR="002B683C" w:rsidRPr="00A308A8" w:rsidRDefault="007F45A1" w:rsidP="003921E7">
      <w:pPr>
        <w:pStyle w:val="ListParagraph"/>
        <w:numPr>
          <w:ilvl w:val="1"/>
          <w:numId w:val="3"/>
        </w:numPr>
        <w:spacing w:after="0" w:line="360" w:lineRule="auto"/>
        <w:jc w:val="both"/>
        <w:rPr>
          <w:rFonts w:ascii="Tahoma" w:hAnsi="Tahoma" w:cs="Tahoma"/>
          <w:b/>
        </w:rPr>
      </w:pPr>
      <w:r>
        <w:rPr>
          <w:rFonts w:ascii="Tahoma" w:hAnsi="Tahoma" w:cs="Tahoma"/>
          <w:b/>
        </w:rPr>
        <w:t>Mark Locations</w:t>
      </w:r>
      <w:r w:rsidR="002B683C" w:rsidRPr="002B683C">
        <w:rPr>
          <w:rFonts w:ascii="Tahoma" w:hAnsi="Tahoma" w:cs="Tahoma"/>
          <w:b/>
        </w:rPr>
        <w:t xml:space="preserve"> :</w:t>
      </w:r>
      <w:r w:rsidR="002B683C">
        <w:rPr>
          <w:rFonts w:ascii="Tahoma" w:hAnsi="Tahoma" w:cs="Tahoma"/>
        </w:rPr>
        <w:t xml:space="preserve">This module supports </w:t>
      </w:r>
      <w:r>
        <w:rPr>
          <w:rFonts w:ascii="Tahoma" w:hAnsi="Tahoma" w:cs="Tahoma"/>
        </w:rPr>
        <w:t xml:space="preserve">marking locations on a map for convenience and other supported functionalities </w:t>
      </w:r>
    </w:p>
    <w:p w:rsidR="00A308A8" w:rsidRPr="00A308A8" w:rsidRDefault="00A308A8" w:rsidP="00A308A8">
      <w:pPr>
        <w:spacing w:after="0" w:line="360" w:lineRule="auto"/>
        <w:jc w:val="both"/>
        <w:rPr>
          <w:rFonts w:ascii="Tahoma" w:hAnsi="Tahoma" w:cs="Tahoma"/>
          <w:b/>
        </w:rPr>
      </w:pPr>
    </w:p>
    <w:p w:rsidR="00A308A8" w:rsidRDefault="00016474" w:rsidP="003921E7">
      <w:pPr>
        <w:pStyle w:val="ListParagraph"/>
        <w:numPr>
          <w:ilvl w:val="0"/>
          <w:numId w:val="3"/>
        </w:numPr>
        <w:spacing w:after="0" w:line="360" w:lineRule="auto"/>
        <w:jc w:val="both"/>
        <w:rPr>
          <w:rFonts w:ascii="Tahoma" w:hAnsi="Tahoma" w:cs="Tahoma"/>
          <w:b/>
        </w:rPr>
      </w:pPr>
      <w:r>
        <w:rPr>
          <w:rFonts w:ascii="Tahoma" w:hAnsi="Tahoma" w:cs="Tahoma"/>
          <w:b/>
        </w:rPr>
        <w:t>CHAT AND COMMUNICATE</w:t>
      </w:r>
    </w:p>
    <w:p w:rsidR="00A308A8" w:rsidRPr="00A308A8" w:rsidRDefault="009A65E0" w:rsidP="003921E7">
      <w:pPr>
        <w:pStyle w:val="ListParagraph"/>
        <w:numPr>
          <w:ilvl w:val="1"/>
          <w:numId w:val="3"/>
        </w:numPr>
        <w:spacing w:after="0" w:line="360" w:lineRule="auto"/>
        <w:jc w:val="both"/>
        <w:rPr>
          <w:rFonts w:ascii="Tahoma" w:hAnsi="Tahoma" w:cs="Tahoma"/>
          <w:b/>
        </w:rPr>
      </w:pPr>
      <w:r>
        <w:rPr>
          <w:rFonts w:ascii="Tahoma" w:hAnsi="Tahoma" w:cs="Tahoma"/>
          <w:b/>
        </w:rPr>
        <w:t xml:space="preserve">Chatting </w:t>
      </w:r>
      <w:r w:rsidR="00A308A8">
        <w:rPr>
          <w:rFonts w:ascii="Tahoma" w:hAnsi="Tahoma" w:cs="Tahoma"/>
          <w:b/>
        </w:rPr>
        <w:t xml:space="preserve"> : </w:t>
      </w:r>
      <w:r w:rsidR="00A308A8">
        <w:rPr>
          <w:rFonts w:ascii="Tahoma" w:hAnsi="Tahoma" w:cs="Tahoma"/>
        </w:rPr>
        <w:t xml:space="preserve">This </w:t>
      </w:r>
      <w:r>
        <w:rPr>
          <w:rFonts w:ascii="Tahoma" w:hAnsi="Tahoma" w:cs="Tahoma"/>
        </w:rPr>
        <w:t>is an integrated function that would provide citizens an ability to chat concerned</w:t>
      </w:r>
      <w:r w:rsidR="00016474">
        <w:rPr>
          <w:rFonts w:ascii="Tahoma" w:hAnsi="Tahoma" w:cs="Tahoma"/>
        </w:rPr>
        <w:t xml:space="preserve"> people from intelligence wing of the defence ministry</w:t>
      </w:r>
      <w:r>
        <w:rPr>
          <w:rFonts w:ascii="Tahoma" w:hAnsi="Tahoma" w:cs="Tahoma"/>
        </w:rPr>
        <w:t>.</w:t>
      </w:r>
    </w:p>
    <w:p w:rsidR="00A308A8" w:rsidRPr="009A2047" w:rsidRDefault="00A308A8" w:rsidP="009A2047">
      <w:pPr>
        <w:spacing w:after="0" w:line="360" w:lineRule="auto"/>
        <w:jc w:val="both"/>
        <w:rPr>
          <w:rFonts w:ascii="Tahoma" w:hAnsi="Tahoma" w:cs="Tahoma"/>
          <w:b/>
        </w:rPr>
      </w:pPr>
    </w:p>
    <w:p w:rsidR="008B0A45" w:rsidRDefault="008B0A45"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273BCB" w:rsidRDefault="00273BCB" w:rsidP="00953DB0">
      <w:pPr>
        <w:spacing w:after="0"/>
        <w:jc w:val="both"/>
        <w:rPr>
          <w:rFonts w:ascii="Tahoma" w:hAnsi="Tahoma" w:cs="Tahoma"/>
        </w:rPr>
      </w:pPr>
    </w:p>
    <w:p w:rsidR="006B218C" w:rsidRPr="006B218C" w:rsidRDefault="006B218C" w:rsidP="006B218C">
      <w:pPr>
        <w:pStyle w:val="ListParagraph"/>
        <w:numPr>
          <w:ilvl w:val="1"/>
          <w:numId w:val="1"/>
        </w:numPr>
        <w:spacing w:after="0"/>
        <w:ind w:left="709"/>
        <w:jc w:val="both"/>
        <w:rPr>
          <w:rFonts w:ascii="Tahoma" w:hAnsi="Tahoma" w:cs="Tahoma"/>
        </w:rPr>
      </w:pPr>
      <w:r>
        <w:rPr>
          <w:rFonts w:ascii="Tahoma" w:hAnsi="Tahoma" w:cs="Tahoma"/>
          <w:b/>
          <w:sz w:val="28"/>
        </w:rPr>
        <w:t>Use Case Model Survey</w:t>
      </w:r>
      <w:r w:rsidR="00571016" w:rsidRPr="006B218C">
        <w:rPr>
          <w:rFonts w:ascii="Tahoma" w:hAnsi="Tahoma" w:cs="Tahoma"/>
          <w:b/>
          <w:sz w:val="28"/>
        </w:rPr>
        <w:t xml:space="preserve">      </w:t>
      </w:r>
    </w:p>
    <w:p w:rsidR="00953DB0" w:rsidRDefault="00571016" w:rsidP="006B218C">
      <w:pPr>
        <w:pStyle w:val="ListParagraph"/>
        <w:spacing w:after="0"/>
        <w:ind w:left="709"/>
        <w:jc w:val="both"/>
        <w:rPr>
          <w:rFonts w:ascii="Tahoma" w:hAnsi="Tahoma" w:cs="Tahoma"/>
          <w:b/>
          <w:sz w:val="28"/>
        </w:rPr>
      </w:pPr>
      <w:r>
        <w:rPr>
          <w:rFonts w:ascii="Tahoma" w:hAnsi="Tahoma" w:cs="Tahoma"/>
          <w:b/>
          <w:sz w:val="28"/>
        </w:rPr>
        <w:t xml:space="preserve">          </w:t>
      </w:r>
    </w:p>
    <w:p w:rsidR="006B218C" w:rsidRDefault="006B218C" w:rsidP="006B218C">
      <w:pPr>
        <w:pStyle w:val="ListParagraph"/>
        <w:spacing w:after="0"/>
        <w:ind w:left="709"/>
        <w:jc w:val="both"/>
        <w:rPr>
          <w:rFonts w:ascii="Tahoma" w:hAnsi="Tahoma" w:cs="Tahoma"/>
          <w:b/>
          <w:sz w:val="28"/>
        </w:rPr>
      </w:pPr>
    </w:p>
    <w:p w:rsidR="006B218C" w:rsidRDefault="006B218C" w:rsidP="006B218C">
      <w:pPr>
        <w:pStyle w:val="ListParagraph"/>
        <w:spacing w:after="0"/>
        <w:ind w:left="709"/>
        <w:jc w:val="both"/>
        <w:rPr>
          <w:rFonts w:ascii="Tahoma" w:hAnsi="Tahoma" w:cs="Tahoma"/>
          <w:b/>
          <w:sz w:val="28"/>
        </w:rPr>
      </w:pPr>
    </w:p>
    <w:p w:rsidR="006B218C" w:rsidRPr="002102BD" w:rsidRDefault="006B218C" w:rsidP="006B218C">
      <w:pPr>
        <w:pStyle w:val="ListParagraph"/>
        <w:spacing w:after="0"/>
        <w:ind w:left="709"/>
        <w:jc w:val="both"/>
        <w:rPr>
          <w:rFonts w:ascii="Tahoma" w:hAnsi="Tahoma" w:cs="Tahoma"/>
        </w:rPr>
      </w:pPr>
    </w:p>
    <w:p w:rsidR="002102BD" w:rsidRPr="00DB07FC" w:rsidRDefault="00030DE9" w:rsidP="002102BD">
      <w:pPr>
        <w:pStyle w:val="ListParagraph"/>
        <w:spacing w:after="0"/>
        <w:ind w:left="709"/>
        <w:jc w:val="both"/>
        <w:rPr>
          <w:rFonts w:ascii="Tahoma" w:hAnsi="Tahoma" w:cs="Tahoma"/>
        </w:rPr>
      </w:pPr>
      <w:r w:rsidRPr="00030DE9">
        <w:rPr>
          <w:rFonts w:ascii="Tahoma" w:hAnsi="Tahoma" w:cs="Tahoma"/>
          <w:b/>
          <w:noProof/>
          <w:sz w:val="28"/>
          <w:lang w:val="en-US"/>
        </w:rPr>
        <w:pict>
          <v:roundrect id="_x0000_s1079" style="position:absolute;left:0;text-align:left;margin-left:-12.55pt;margin-top:.05pt;width:525.05pt;height:454.45pt;z-index:251702272" arcsize="10923f" strokecolor="#1f497d [3215]" strokeweight="2pt">
            <v:fill opacity="0"/>
          </v:roundrect>
        </w:pict>
      </w:r>
      <w:r w:rsidR="002102BD">
        <w:rPr>
          <w:rFonts w:ascii="Tahoma" w:hAnsi="Tahoma" w:cs="Tahoma"/>
          <w:b/>
          <w:sz w:val="28"/>
        </w:rPr>
        <w:t xml:space="preserve">                        </w:t>
      </w:r>
    </w:p>
    <w:p w:rsidR="00571016" w:rsidRDefault="00030DE9" w:rsidP="00DB07FC">
      <w:pPr>
        <w:spacing w:after="0"/>
        <w:jc w:val="both"/>
        <w:rPr>
          <w:rFonts w:ascii="Tahoma" w:hAnsi="Tahoma" w:cs="Tahoma"/>
          <w:noProof/>
          <w:lang w:val="en-US"/>
        </w:rPr>
      </w:pPr>
      <w:r>
        <w:rPr>
          <w:rFonts w:ascii="Tahoma" w:hAnsi="Tahoma" w:cs="Tahoma"/>
          <w:noProof/>
          <w:lang w:val="en-US"/>
        </w:rPr>
        <w:lastRenderedPageBreak/>
        <w:pict>
          <v:rect id="_x0000_s1080" style="position:absolute;left:0;text-align:left;margin-left:73.75pt;margin-top:14.2pt;width:363.35pt;height:403.45pt;z-index:251703296" strokecolor="#4f81bd [3204]" strokeweight="1pt">
            <v:fill opacity="0"/>
          </v:rect>
        </w:pict>
      </w:r>
      <w:r w:rsidR="00571016">
        <w:rPr>
          <w:rFonts w:ascii="Tahoma" w:hAnsi="Tahoma" w:cs="Tahoma"/>
        </w:rPr>
        <w:t xml:space="preserve">                    </w:t>
      </w:r>
      <w:r w:rsidR="00A9356F">
        <w:rPr>
          <w:rFonts w:ascii="Tahoma" w:hAnsi="Tahoma" w:cs="Tahoma"/>
          <w:noProof/>
          <w:lang w:val="en-US"/>
        </w:rPr>
        <w:drawing>
          <wp:inline distT="0" distB="0" distL="0" distR="0">
            <wp:extent cx="6188710" cy="5089051"/>
            <wp:effectExtent l="19050" t="0" r="2540" b="0"/>
            <wp:docPr id="14" name="Picture 3" descr="G:\Cheif_Ministry_Agents_Citizen_Citizen_Agent_Chief_Minis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heif_Ministry_Agents_Citizen_Citizen_Agent_Chief_Ministry.jpg"/>
                    <pic:cNvPicPr>
                      <a:picLocks noChangeAspect="1" noChangeArrowheads="1"/>
                    </pic:cNvPicPr>
                  </pic:nvPicPr>
                  <pic:blipFill>
                    <a:blip r:embed="rId15" cstate="print"/>
                    <a:srcRect/>
                    <a:stretch>
                      <a:fillRect/>
                    </a:stretch>
                  </pic:blipFill>
                  <pic:spPr bwMode="auto">
                    <a:xfrm>
                      <a:off x="0" y="0"/>
                      <a:ext cx="6188710" cy="5089051"/>
                    </a:xfrm>
                    <a:prstGeom prst="rect">
                      <a:avLst/>
                    </a:prstGeom>
                    <a:noFill/>
                    <a:ln w="9525">
                      <a:noFill/>
                      <a:miter lim="800000"/>
                      <a:headEnd/>
                      <a:tailEnd/>
                    </a:ln>
                  </pic:spPr>
                </pic:pic>
              </a:graphicData>
            </a:graphic>
          </wp:inline>
        </w:drawing>
      </w:r>
    </w:p>
    <w:p w:rsidR="00DB07FC" w:rsidRPr="00DB07FC" w:rsidRDefault="00571016" w:rsidP="00DB07FC">
      <w:pPr>
        <w:spacing w:after="0"/>
        <w:jc w:val="both"/>
        <w:rPr>
          <w:rFonts w:ascii="Tahoma" w:hAnsi="Tahoma" w:cs="Tahoma"/>
        </w:rPr>
      </w:pPr>
      <w:r>
        <w:rPr>
          <w:rFonts w:ascii="Tahoma" w:hAnsi="Tahoma" w:cs="Tahoma"/>
        </w:rPr>
        <w:t xml:space="preserve">         </w:t>
      </w:r>
    </w:p>
    <w:p w:rsidR="008B0A45" w:rsidRDefault="008B0A45" w:rsidP="00DB07FC">
      <w:pPr>
        <w:spacing w:after="0"/>
        <w:ind w:left="-11"/>
        <w:jc w:val="both"/>
        <w:rPr>
          <w:rFonts w:ascii="Tahoma" w:hAnsi="Tahoma" w:cs="Tahoma"/>
          <w:noProof/>
          <w:lang w:val="en-US"/>
        </w:rPr>
      </w:pPr>
    </w:p>
    <w:p w:rsidR="00571016" w:rsidRDefault="00571016" w:rsidP="00DB07FC">
      <w:pPr>
        <w:spacing w:after="0"/>
        <w:ind w:left="-11"/>
        <w:jc w:val="both"/>
        <w:rPr>
          <w:rFonts w:ascii="Tahoma" w:hAnsi="Tahoma" w:cs="Tahoma"/>
          <w:noProof/>
          <w:lang w:val="en-US"/>
        </w:rPr>
      </w:pPr>
    </w:p>
    <w:p w:rsidR="00571016" w:rsidRDefault="00571016" w:rsidP="00DB07FC">
      <w:pPr>
        <w:spacing w:after="0"/>
        <w:ind w:left="-11"/>
        <w:jc w:val="both"/>
        <w:rPr>
          <w:rFonts w:ascii="Tahoma" w:hAnsi="Tahoma" w:cs="Tahoma"/>
          <w:noProof/>
          <w:lang w:val="en-US"/>
        </w:rPr>
      </w:pPr>
    </w:p>
    <w:p w:rsidR="00571016" w:rsidRDefault="00571016" w:rsidP="00DB07FC">
      <w:pPr>
        <w:spacing w:after="0"/>
        <w:ind w:left="-11"/>
        <w:jc w:val="both"/>
        <w:rPr>
          <w:rFonts w:ascii="Tahoma" w:hAnsi="Tahoma" w:cs="Tahoma"/>
          <w:noProof/>
          <w:lang w:val="en-US"/>
        </w:rPr>
      </w:pPr>
    </w:p>
    <w:p w:rsidR="00571016" w:rsidRDefault="00571016" w:rsidP="00DB07FC">
      <w:pPr>
        <w:spacing w:after="0"/>
        <w:ind w:left="-11"/>
        <w:jc w:val="both"/>
        <w:rPr>
          <w:rFonts w:ascii="Tahoma" w:hAnsi="Tahoma" w:cs="Tahoma"/>
          <w:noProof/>
          <w:lang w:val="en-US"/>
        </w:rPr>
      </w:pPr>
    </w:p>
    <w:p w:rsidR="00571016" w:rsidRDefault="00571016" w:rsidP="00DB07FC">
      <w:pPr>
        <w:spacing w:after="0"/>
        <w:ind w:left="-11"/>
        <w:jc w:val="both"/>
        <w:rPr>
          <w:rFonts w:ascii="Tahoma" w:hAnsi="Tahoma" w:cs="Tahoma"/>
          <w:noProof/>
          <w:lang w:val="en-US"/>
        </w:rPr>
      </w:pPr>
    </w:p>
    <w:p w:rsidR="00571016" w:rsidRDefault="00571016" w:rsidP="00DB07FC">
      <w:pPr>
        <w:spacing w:after="0"/>
        <w:ind w:left="-11"/>
        <w:jc w:val="both"/>
        <w:rPr>
          <w:rFonts w:ascii="Tahoma" w:hAnsi="Tahoma" w:cs="Tahoma"/>
          <w:noProof/>
          <w:lang w:val="en-US"/>
        </w:rPr>
      </w:pPr>
    </w:p>
    <w:p w:rsidR="00571016" w:rsidRDefault="00571016" w:rsidP="00DB07FC">
      <w:pPr>
        <w:spacing w:after="0"/>
        <w:ind w:left="-11"/>
        <w:jc w:val="both"/>
        <w:rPr>
          <w:rFonts w:ascii="Tahoma" w:hAnsi="Tahoma" w:cs="Tahoma"/>
          <w:noProof/>
          <w:lang w:val="en-US"/>
        </w:rPr>
      </w:pPr>
    </w:p>
    <w:p w:rsidR="00386FEB" w:rsidRPr="00386FEB" w:rsidRDefault="00386FEB" w:rsidP="00386FEB">
      <w:pPr>
        <w:jc w:val="center"/>
        <w:rPr>
          <w:rFonts w:ascii="Tahoma" w:hAnsi="Tahoma" w:cs="Tahoma"/>
          <w:b/>
          <w:color w:val="1F497D" w:themeColor="text2"/>
          <w:sz w:val="36"/>
          <w:szCs w:val="36"/>
        </w:rPr>
      </w:pPr>
      <w:r w:rsidRPr="00386FEB">
        <w:rPr>
          <w:rFonts w:ascii="Tahoma" w:hAnsi="Tahoma" w:cs="Tahoma"/>
          <w:b/>
          <w:color w:val="1F497D" w:themeColor="text2"/>
          <w:sz w:val="36"/>
          <w:szCs w:val="36"/>
        </w:rPr>
        <w:t>USE CASE DIAGRAM</w:t>
      </w:r>
    </w:p>
    <w:p w:rsidR="008B0A45" w:rsidRDefault="008B0A45" w:rsidP="00953DB0">
      <w:pPr>
        <w:spacing w:after="0"/>
        <w:jc w:val="both"/>
        <w:rPr>
          <w:rFonts w:ascii="Tahoma" w:hAnsi="Tahoma" w:cs="Tahoma"/>
        </w:rPr>
      </w:pPr>
    </w:p>
    <w:p w:rsidR="00FB47C4" w:rsidRPr="00FB47C4" w:rsidRDefault="004E3678" w:rsidP="003921E7">
      <w:pPr>
        <w:pStyle w:val="ListParagraph"/>
        <w:numPr>
          <w:ilvl w:val="0"/>
          <w:numId w:val="6"/>
        </w:numPr>
        <w:spacing w:after="0"/>
        <w:jc w:val="both"/>
        <w:rPr>
          <w:rFonts w:ascii="Tahoma" w:hAnsi="Tahoma" w:cs="Tahoma"/>
        </w:rPr>
      </w:pPr>
      <w:r>
        <w:rPr>
          <w:rFonts w:ascii="Tahoma" w:hAnsi="Tahoma" w:cs="Tahoma"/>
          <w:b/>
        </w:rPr>
        <w:t>CHEIF</w:t>
      </w:r>
    </w:p>
    <w:p w:rsidR="00FB47C4" w:rsidRDefault="00E47380" w:rsidP="00FB47C4">
      <w:pPr>
        <w:spacing w:after="0"/>
        <w:jc w:val="both"/>
        <w:rPr>
          <w:rFonts w:ascii="Tahoma" w:hAnsi="Tahoma" w:cs="Tahoma"/>
        </w:rPr>
      </w:pPr>
      <w:r>
        <w:rPr>
          <w:rFonts w:ascii="Tahoma" w:hAnsi="Tahoma" w:cs="Tahoma"/>
        </w:rPr>
        <w:tab/>
      </w:r>
      <w:r>
        <w:rPr>
          <w:rFonts w:ascii="Tahoma" w:hAnsi="Tahoma" w:cs="Tahoma"/>
        </w:rPr>
        <w:tab/>
      </w:r>
      <w:r w:rsidR="004E3678">
        <w:rPr>
          <w:rFonts w:ascii="Tahoma" w:hAnsi="Tahoma" w:cs="Tahoma"/>
        </w:rPr>
        <w:t>The Chief</w:t>
      </w:r>
      <w:r w:rsidR="0019654F" w:rsidRPr="00E47380">
        <w:rPr>
          <w:rFonts w:ascii="Tahoma" w:hAnsi="Tahoma" w:cs="Tahoma"/>
        </w:rPr>
        <w:t xml:space="preserve"> </w:t>
      </w:r>
      <w:r w:rsidR="0019654F">
        <w:rPr>
          <w:rFonts w:ascii="Tahoma" w:hAnsi="Tahoma" w:cs="Tahoma"/>
        </w:rPr>
        <w:t>is r</w:t>
      </w:r>
      <w:r w:rsidR="004E3678">
        <w:rPr>
          <w:rFonts w:ascii="Tahoma" w:hAnsi="Tahoma" w:cs="Tahoma"/>
        </w:rPr>
        <w:t>esponsible for managing agents</w:t>
      </w:r>
      <w:r w:rsidRPr="00E47380">
        <w:rPr>
          <w:rFonts w:ascii="Tahoma" w:hAnsi="Tahoma" w:cs="Tahoma"/>
        </w:rPr>
        <w:t xml:space="preserve">, </w:t>
      </w:r>
      <w:r w:rsidR="004E3678">
        <w:rPr>
          <w:rFonts w:ascii="Tahoma" w:hAnsi="Tahoma" w:cs="Tahoma"/>
        </w:rPr>
        <w:t xml:space="preserve">cases , creating digital signatures and database logging </w:t>
      </w:r>
      <w:r w:rsidRPr="00E47380">
        <w:rPr>
          <w:rFonts w:ascii="Tahoma" w:hAnsi="Tahoma" w:cs="Tahoma"/>
        </w:rPr>
        <w:t xml:space="preserve"> </w:t>
      </w:r>
    </w:p>
    <w:p w:rsidR="00E47380" w:rsidRDefault="00E47380" w:rsidP="00FB47C4">
      <w:pPr>
        <w:spacing w:after="0"/>
        <w:jc w:val="both"/>
        <w:rPr>
          <w:rFonts w:ascii="Tahoma" w:hAnsi="Tahoma" w:cs="Tahoma"/>
        </w:rPr>
      </w:pPr>
    </w:p>
    <w:p w:rsidR="00E47380" w:rsidRPr="00E47380" w:rsidRDefault="004E3678" w:rsidP="003921E7">
      <w:pPr>
        <w:pStyle w:val="ListParagraph"/>
        <w:numPr>
          <w:ilvl w:val="0"/>
          <w:numId w:val="7"/>
        </w:numPr>
        <w:jc w:val="both"/>
        <w:rPr>
          <w:rFonts w:ascii="Tahoma" w:hAnsi="Tahoma" w:cs="Tahoma"/>
        </w:rPr>
      </w:pPr>
      <w:r>
        <w:rPr>
          <w:rFonts w:ascii="Tahoma" w:hAnsi="Tahoma" w:cs="Tahoma"/>
          <w:b/>
        </w:rPr>
        <w:t>Manage Cases</w:t>
      </w:r>
    </w:p>
    <w:p w:rsidR="00E47380" w:rsidRDefault="00E47380" w:rsidP="00E47380">
      <w:pPr>
        <w:pStyle w:val="ListParagraph"/>
        <w:jc w:val="both"/>
        <w:rPr>
          <w:rFonts w:ascii="Tahoma" w:hAnsi="Tahoma" w:cs="Tahoma"/>
        </w:rPr>
      </w:pPr>
      <w:r w:rsidRPr="00E47380">
        <w:rPr>
          <w:rFonts w:ascii="Tahoma" w:hAnsi="Tahoma" w:cs="Tahoma"/>
          <w:b/>
        </w:rPr>
        <w:lastRenderedPageBreak/>
        <w:tab/>
      </w:r>
      <w:r w:rsidR="004E3678">
        <w:rPr>
          <w:rFonts w:ascii="Tahoma" w:hAnsi="Tahoma" w:cs="Tahoma"/>
        </w:rPr>
        <w:t>The Chief</w:t>
      </w:r>
      <w:r w:rsidRPr="00E47380">
        <w:rPr>
          <w:rFonts w:ascii="Tahoma" w:hAnsi="Tahoma" w:cs="Tahoma"/>
        </w:rPr>
        <w:t xml:space="preserve"> </w:t>
      </w:r>
      <w:r w:rsidR="004E3678">
        <w:rPr>
          <w:rFonts w:ascii="Tahoma" w:hAnsi="Tahoma" w:cs="Tahoma"/>
        </w:rPr>
        <w:t xml:space="preserve">shall appoint agents to cases depending on the agent’s past history and experitse ,retrieve encypted evidences from the agents , generate reports on the progress of a case and provide agents with the resources and intelligence for a case </w:t>
      </w:r>
      <w:r w:rsidR="00B13619">
        <w:rPr>
          <w:rFonts w:ascii="Tahoma" w:hAnsi="Tahoma" w:cs="Tahoma"/>
        </w:rPr>
        <w:t>.</w:t>
      </w:r>
    </w:p>
    <w:p w:rsidR="00E47380" w:rsidRPr="00E47380" w:rsidRDefault="00E47380" w:rsidP="00E47380">
      <w:pPr>
        <w:pStyle w:val="ListParagraph"/>
        <w:jc w:val="both"/>
        <w:rPr>
          <w:rFonts w:ascii="Tahoma" w:hAnsi="Tahoma" w:cs="Tahoma"/>
        </w:rPr>
      </w:pPr>
    </w:p>
    <w:p w:rsidR="00E47380" w:rsidRPr="00E47380" w:rsidRDefault="00B13619" w:rsidP="003921E7">
      <w:pPr>
        <w:pStyle w:val="ListParagraph"/>
        <w:numPr>
          <w:ilvl w:val="0"/>
          <w:numId w:val="7"/>
        </w:numPr>
        <w:jc w:val="both"/>
        <w:rPr>
          <w:rFonts w:ascii="Tahoma" w:hAnsi="Tahoma" w:cs="Tahoma"/>
        </w:rPr>
      </w:pPr>
      <w:r>
        <w:rPr>
          <w:rFonts w:ascii="Tahoma" w:hAnsi="Tahoma" w:cs="Tahoma"/>
          <w:b/>
        </w:rPr>
        <w:t xml:space="preserve">Manage </w:t>
      </w:r>
      <w:r w:rsidR="004E3678">
        <w:rPr>
          <w:rFonts w:ascii="Tahoma" w:hAnsi="Tahoma" w:cs="Tahoma"/>
          <w:b/>
        </w:rPr>
        <w:t>Agents</w:t>
      </w:r>
    </w:p>
    <w:p w:rsidR="00E47380" w:rsidRDefault="00E47380" w:rsidP="00E47380">
      <w:pPr>
        <w:pStyle w:val="ListParagraph"/>
        <w:jc w:val="both"/>
        <w:rPr>
          <w:rFonts w:ascii="Tahoma" w:hAnsi="Tahoma" w:cs="Tahoma"/>
        </w:rPr>
      </w:pPr>
      <w:r w:rsidRPr="00E47380">
        <w:rPr>
          <w:rFonts w:ascii="Tahoma" w:hAnsi="Tahoma" w:cs="Tahoma"/>
          <w:b/>
        </w:rPr>
        <w:tab/>
      </w:r>
      <w:r w:rsidR="004E3678">
        <w:rPr>
          <w:rFonts w:ascii="Tahoma" w:hAnsi="Tahoma" w:cs="Tahoma"/>
        </w:rPr>
        <w:t>The Chief</w:t>
      </w:r>
      <w:r w:rsidR="00B13619" w:rsidRPr="00E47380">
        <w:rPr>
          <w:rFonts w:ascii="Tahoma" w:hAnsi="Tahoma" w:cs="Tahoma"/>
        </w:rPr>
        <w:t xml:space="preserve"> </w:t>
      </w:r>
      <w:r w:rsidR="00B13619">
        <w:rPr>
          <w:rFonts w:ascii="Tahoma" w:hAnsi="Tahoma" w:cs="Tahoma"/>
        </w:rPr>
        <w:t>is r</w:t>
      </w:r>
      <w:r w:rsidRPr="00E47380">
        <w:rPr>
          <w:rFonts w:ascii="Tahoma" w:hAnsi="Tahoma" w:cs="Tahoma"/>
        </w:rPr>
        <w:t xml:space="preserve">esponsible for </w:t>
      </w:r>
      <w:r w:rsidR="004E3678">
        <w:rPr>
          <w:rFonts w:ascii="Tahoma" w:hAnsi="Tahoma" w:cs="Tahoma"/>
        </w:rPr>
        <w:t>appointment of citizens as agents depending on their eligiblity and application ,edit agent’s profile , view agents profile , get the location of an agent for the last signin ip address .</w:t>
      </w:r>
    </w:p>
    <w:p w:rsidR="00B13619" w:rsidRPr="00E47380" w:rsidRDefault="00B13619" w:rsidP="00E47380">
      <w:pPr>
        <w:pStyle w:val="ListParagraph"/>
        <w:jc w:val="both"/>
        <w:rPr>
          <w:rFonts w:ascii="Tahoma" w:hAnsi="Tahoma" w:cs="Tahoma"/>
        </w:rPr>
      </w:pPr>
    </w:p>
    <w:p w:rsidR="00E47380" w:rsidRPr="00E47380" w:rsidRDefault="00484960" w:rsidP="003921E7">
      <w:pPr>
        <w:pStyle w:val="ListParagraph"/>
        <w:numPr>
          <w:ilvl w:val="0"/>
          <w:numId w:val="7"/>
        </w:numPr>
        <w:jc w:val="both"/>
        <w:rPr>
          <w:rFonts w:ascii="Tahoma" w:hAnsi="Tahoma" w:cs="Tahoma"/>
        </w:rPr>
      </w:pPr>
      <w:r>
        <w:rPr>
          <w:rFonts w:ascii="Tahoma" w:hAnsi="Tahoma" w:cs="Tahoma"/>
          <w:b/>
        </w:rPr>
        <w:t>Access Database Logs</w:t>
      </w:r>
    </w:p>
    <w:p w:rsidR="00072FE2" w:rsidRDefault="00442944" w:rsidP="00072FE2">
      <w:pPr>
        <w:pStyle w:val="ListParagraph"/>
        <w:ind w:left="1440"/>
        <w:jc w:val="both"/>
        <w:rPr>
          <w:rFonts w:ascii="Tahoma" w:hAnsi="Tahoma" w:cs="Tahoma"/>
        </w:rPr>
      </w:pPr>
      <w:r>
        <w:rPr>
          <w:rFonts w:ascii="Tahoma" w:hAnsi="Tahoma" w:cs="Tahoma"/>
        </w:rPr>
        <w:t>The Chief can view the database logs and manage database security by granting agents rights over certain resources</w:t>
      </w:r>
      <w:r w:rsidR="00072FE2">
        <w:rPr>
          <w:rFonts w:ascii="Tahoma" w:hAnsi="Tahoma" w:cs="Tahoma"/>
        </w:rPr>
        <w:t xml:space="preserve"> ,</w:t>
      </w:r>
      <w:r>
        <w:rPr>
          <w:rFonts w:ascii="Tahoma" w:hAnsi="Tahoma" w:cs="Tahoma"/>
        </w:rPr>
        <w:t xml:space="preserve"> and</w:t>
      </w:r>
      <w:r w:rsidR="00072FE2">
        <w:rPr>
          <w:rFonts w:ascii="Tahoma" w:hAnsi="Tahoma" w:cs="Tahoma"/>
        </w:rPr>
        <w:t xml:space="preserve"> revoking privilege</w:t>
      </w:r>
      <w:r w:rsidRPr="00072FE2">
        <w:rPr>
          <w:rFonts w:ascii="Tahoma" w:hAnsi="Tahoma" w:cs="Tahoma"/>
        </w:rPr>
        <w:t>.</w:t>
      </w:r>
    </w:p>
    <w:p w:rsidR="00072FE2" w:rsidRDefault="00072FE2" w:rsidP="00072FE2">
      <w:pPr>
        <w:pStyle w:val="ListParagraph"/>
        <w:ind w:left="1440"/>
        <w:jc w:val="both"/>
        <w:rPr>
          <w:rFonts w:ascii="Tahoma" w:hAnsi="Tahoma" w:cs="Tahoma"/>
        </w:rPr>
      </w:pPr>
    </w:p>
    <w:p w:rsidR="00072FE2" w:rsidRPr="00072FE2" w:rsidRDefault="00072FE2" w:rsidP="00072FE2">
      <w:pPr>
        <w:pStyle w:val="ListParagraph"/>
        <w:numPr>
          <w:ilvl w:val="0"/>
          <w:numId w:val="7"/>
        </w:numPr>
        <w:jc w:val="both"/>
        <w:rPr>
          <w:rFonts w:ascii="Tahoma" w:hAnsi="Tahoma" w:cs="Tahoma"/>
        </w:rPr>
      </w:pPr>
      <w:r>
        <w:rPr>
          <w:rFonts w:ascii="Tahoma" w:hAnsi="Tahoma" w:cs="Tahoma"/>
          <w:b/>
        </w:rPr>
        <w:t xml:space="preserve">Archive Cases </w:t>
      </w:r>
    </w:p>
    <w:p w:rsidR="00072FE2" w:rsidRDefault="00072FE2" w:rsidP="00072FE2">
      <w:pPr>
        <w:pStyle w:val="ListParagraph"/>
        <w:ind w:left="1440"/>
        <w:jc w:val="both"/>
        <w:rPr>
          <w:rFonts w:ascii="Tahoma" w:hAnsi="Tahoma" w:cs="Tahoma"/>
        </w:rPr>
      </w:pPr>
      <w:r>
        <w:rPr>
          <w:rFonts w:ascii="Tahoma" w:hAnsi="Tahoma" w:cs="Tahoma"/>
        </w:rPr>
        <w:t>The Chief can store the cases , whether solved or unsolved in a data repository</w:t>
      </w:r>
    </w:p>
    <w:p w:rsidR="00072FE2" w:rsidRDefault="00072FE2" w:rsidP="00072FE2">
      <w:pPr>
        <w:pStyle w:val="ListParagraph"/>
        <w:ind w:left="1440"/>
        <w:jc w:val="both"/>
        <w:rPr>
          <w:rFonts w:ascii="Tahoma" w:hAnsi="Tahoma" w:cs="Tahoma"/>
        </w:rPr>
      </w:pPr>
      <w:r>
        <w:rPr>
          <w:rFonts w:ascii="Tahoma" w:hAnsi="Tahoma" w:cs="Tahoma"/>
        </w:rPr>
        <w:t>along with all the supporting documents and intelligence.</w:t>
      </w:r>
    </w:p>
    <w:p w:rsidR="00072FE2" w:rsidRDefault="00072FE2" w:rsidP="00072FE2">
      <w:pPr>
        <w:pStyle w:val="ListParagraph"/>
        <w:ind w:left="1440"/>
        <w:jc w:val="both"/>
        <w:rPr>
          <w:rFonts w:ascii="Tahoma" w:hAnsi="Tahoma" w:cs="Tahoma"/>
        </w:rPr>
      </w:pPr>
    </w:p>
    <w:p w:rsidR="00072FE2" w:rsidRPr="00E47380" w:rsidRDefault="00072FE2" w:rsidP="00072FE2">
      <w:pPr>
        <w:pStyle w:val="ListParagraph"/>
        <w:ind w:left="1440"/>
        <w:jc w:val="both"/>
        <w:rPr>
          <w:rFonts w:ascii="Tahoma" w:hAnsi="Tahoma" w:cs="Tahoma"/>
        </w:rPr>
      </w:pPr>
      <w:r>
        <w:rPr>
          <w:rFonts w:ascii="Tahoma" w:hAnsi="Tahoma" w:cs="Tahoma"/>
        </w:rPr>
        <w:t xml:space="preserve">  </w:t>
      </w:r>
    </w:p>
    <w:p w:rsidR="00072FE2" w:rsidRPr="00072FE2" w:rsidRDefault="00072FE2" w:rsidP="00072FE2">
      <w:pPr>
        <w:pStyle w:val="ListParagraph"/>
        <w:numPr>
          <w:ilvl w:val="0"/>
          <w:numId w:val="7"/>
        </w:numPr>
        <w:jc w:val="both"/>
        <w:rPr>
          <w:rFonts w:ascii="Tahoma" w:hAnsi="Tahoma" w:cs="Tahoma"/>
        </w:rPr>
      </w:pPr>
      <w:r>
        <w:rPr>
          <w:rFonts w:ascii="Tahoma" w:hAnsi="Tahoma" w:cs="Tahoma"/>
          <w:b/>
        </w:rPr>
        <w:t>Create Digital Signatures</w:t>
      </w:r>
    </w:p>
    <w:p w:rsidR="00072FE2" w:rsidRPr="006D6763" w:rsidRDefault="00072FE2" w:rsidP="006D6763">
      <w:pPr>
        <w:pStyle w:val="ListParagraph"/>
        <w:ind w:left="1440"/>
        <w:jc w:val="both"/>
        <w:rPr>
          <w:rFonts w:ascii="Tahoma" w:hAnsi="Tahoma" w:cs="Tahoma"/>
        </w:rPr>
      </w:pPr>
      <w:r>
        <w:rPr>
          <w:rFonts w:ascii="Tahoma" w:hAnsi="Tahoma" w:cs="Tahoma"/>
        </w:rPr>
        <w:t xml:space="preserve">The Chief can create digital signatures with a private key to maintain authencity of  documents , resources and reports </w:t>
      </w:r>
      <w:r w:rsidR="006D6763">
        <w:rPr>
          <w:rFonts w:ascii="Tahoma" w:hAnsi="Tahoma" w:cs="Tahoma"/>
        </w:rPr>
        <w:t>.</w:t>
      </w:r>
    </w:p>
    <w:p w:rsidR="00C53887" w:rsidRDefault="00C53887" w:rsidP="00FB47C4">
      <w:pPr>
        <w:spacing w:after="0"/>
        <w:jc w:val="both"/>
        <w:rPr>
          <w:rFonts w:ascii="Tahoma" w:hAnsi="Tahoma" w:cs="Tahoma"/>
        </w:rPr>
      </w:pPr>
    </w:p>
    <w:p w:rsidR="00C92EE6" w:rsidRPr="00FB47C4" w:rsidRDefault="00C92EE6" w:rsidP="00FB47C4">
      <w:pPr>
        <w:spacing w:after="0"/>
        <w:jc w:val="both"/>
        <w:rPr>
          <w:rFonts w:ascii="Tahoma" w:hAnsi="Tahoma" w:cs="Tahoma"/>
        </w:rPr>
      </w:pPr>
    </w:p>
    <w:p w:rsidR="00FB47C4" w:rsidRPr="00FB47C4" w:rsidRDefault="006D6763" w:rsidP="003921E7">
      <w:pPr>
        <w:pStyle w:val="ListParagraph"/>
        <w:numPr>
          <w:ilvl w:val="0"/>
          <w:numId w:val="6"/>
        </w:numPr>
        <w:spacing w:after="0"/>
        <w:jc w:val="both"/>
        <w:rPr>
          <w:rFonts w:ascii="Tahoma" w:hAnsi="Tahoma" w:cs="Tahoma"/>
        </w:rPr>
      </w:pPr>
      <w:r>
        <w:rPr>
          <w:rFonts w:ascii="Tahoma" w:hAnsi="Tahoma" w:cs="Tahoma"/>
          <w:b/>
        </w:rPr>
        <w:t>AGENT</w:t>
      </w:r>
    </w:p>
    <w:p w:rsidR="00862605" w:rsidRDefault="00862605" w:rsidP="00862605">
      <w:pPr>
        <w:spacing w:after="0"/>
        <w:jc w:val="both"/>
        <w:rPr>
          <w:rFonts w:ascii="Tahoma" w:hAnsi="Tahoma" w:cs="Tahoma"/>
        </w:rPr>
      </w:pPr>
      <w:r>
        <w:rPr>
          <w:rFonts w:ascii="Tahoma" w:hAnsi="Tahoma" w:cs="Tahoma"/>
        </w:rPr>
        <w:tab/>
      </w:r>
      <w:r>
        <w:rPr>
          <w:rFonts w:ascii="Tahoma" w:hAnsi="Tahoma" w:cs="Tahoma"/>
        </w:rPr>
        <w:tab/>
      </w:r>
      <w:r w:rsidR="006D6763">
        <w:rPr>
          <w:rFonts w:ascii="Tahoma" w:hAnsi="Tahoma" w:cs="Tahoma"/>
        </w:rPr>
        <w:t>The Agent can manage cases , view map and manage his profile</w:t>
      </w:r>
      <w:r w:rsidR="00DD1360">
        <w:rPr>
          <w:rFonts w:ascii="Tahoma" w:hAnsi="Tahoma" w:cs="Tahoma"/>
        </w:rPr>
        <w:t>.</w:t>
      </w:r>
    </w:p>
    <w:p w:rsidR="00862605" w:rsidRDefault="00862605" w:rsidP="00862605">
      <w:pPr>
        <w:spacing w:after="0"/>
        <w:jc w:val="both"/>
        <w:rPr>
          <w:rFonts w:ascii="Tahoma" w:hAnsi="Tahoma" w:cs="Tahoma"/>
        </w:rPr>
      </w:pPr>
    </w:p>
    <w:p w:rsidR="00862605" w:rsidRPr="00E47380" w:rsidRDefault="006D6763" w:rsidP="003921E7">
      <w:pPr>
        <w:pStyle w:val="ListParagraph"/>
        <w:numPr>
          <w:ilvl w:val="0"/>
          <w:numId w:val="7"/>
        </w:numPr>
        <w:jc w:val="both"/>
        <w:rPr>
          <w:rFonts w:ascii="Tahoma" w:hAnsi="Tahoma" w:cs="Tahoma"/>
        </w:rPr>
      </w:pPr>
      <w:r>
        <w:rPr>
          <w:rFonts w:ascii="Tahoma" w:hAnsi="Tahoma" w:cs="Tahoma"/>
          <w:b/>
        </w:rPr>
        <w:t>Manage Cases</w:t>
      </w:r>
    </w:p>
    <w:p w:rsidR="00862605" w:rsidRDefault="00862605" w:rsidP="00862605">
      <w:pPr>
        <w:pStyle w:val="ListParagraph"/>
        <w:jc w:val="both"/>
        <w:rPr>
          <w:rFonts w:ascii="Tahoma" w:hAnsi="Tahoma" w:cs="Tahoma"/>
        </w:rPr>
      </w:pPr>
      <w:r w:rsidRPr="00E47380">
        <w:rPr>
          <w:rFonts w:ascii="Tahoma" w:hAnsi="Tahoma" w:cs="Tahoma"/>
          <w:b/>
        </w:rPr>
        <w:tab/>
      </w:r>
      <w:r w:rsidRPr="00E47380">
        <w:rPr>
          <w:rFonts w:ascii="Tahoma" w:hAnsi="Tahoma" w:cs="Tahoma"/>
        </w:rPr>
        <w:t xml:space="preserve">The </w:t>
      </w:r>
      <w:r w:rsidR="006D6763">
        <w:rPr>
          <w:rFonts w:ascii="Tahoma" w:hAnsi="Tahoma" w:cs="Tahoma"/>
        </w:rPr>
        <w:t>Agent receive the case details , related resour</w:t>
      </w:r>
      <w:r w:rsidR="005C0AE9">
        <w:rPr>
          <w:rFonts w:ascii="Tahoma" w:hAnsi="Tahoma" w:cs="Tahoma"/>
        </w:rPr>
        <w:t>ces which may assist him to inve</w:t>
      </w:r>
      <w:r w:rsidR="006D6763">
        <w:rPr>
          <w:rFonts w:ascii="Tahoma" w:hAnsi="Tahoma" w:cs="Tahoma"/>
        </w:rPr>
        <w:t>stigate the case , further he can encypt an upload the found evidences and generate reports</w:t>
      </w:r>
      <w:r w:rsidR="005845E7">
        <w:rPr>
          <w:rFonts w:ascii="Tahoma" w:hAnsi="Tahoma" w:cs="Tahoma"/>
        </w:rPr>
        <w:t>.</w:t>
      </w:r>
    </w:p>
    <w:p w:rsidR="00862605" w:rsidRPr="00E47380" w:rsidRDefault="00862605" w:rsidP="00862605">
      <w:pPr>
        <w:pStyle w:val="ListParagraph"/>
        <w:jc w:val="both"/>
        <w:rPr>
          <w:rFonts w:ascii="Tahoma" w:hAnsi="Tahoma" w:cs="Tahoma"/>
        </w:rPr>
      </w:pPr>
    </w:p>
    <w:p w:rsidR="00862605" w:rsidRPr="00E47380" w:rsidRDefault="006D6763" w:rsidP="003921E7">
      <w:pPr>
        <w:pStyle w:val="ListParagraph"/>
        <w:numPr>
          <w:ilvl w:val="0"/>
          <w:numId w:val="7"/>
        </w:numPr>
        <w:jc w:val="both"/>
        <w:rPr>
          <w:rFonts w:ascii="Tahoma" w:hAnsi="Tahoma" w:cs="Tahoma"/>
        </w:rPr>
      </w:pPr>
      <w:r>
        <w:rPr>
          <w:rFonts w:ascii="Tahoma" w:hAnsi="Tahoma" w:cs="Tahoma"/>
          <w:b/>
        </w:rPr>
        <w:t>View Map</w:t>
      </w:r>
    </w:p>
    <w:p w:rsidR="00862605" w:rsidRDefault="00862605" w:rsidP="00862605">
      <w:pPr>
        <w:pStyle w:val="ListParagraph"/>
        <w:jc w:val="both"/>
        <w:rPr>
          <w:rFonts w:ascii="Tahoma" w:hAnsi="Tahoma" w:cs="Tahoma"/>
        </w:rPr>
      </w:pPr>
      <w:r w:rsidRPr="00E47380">
        <w:rPr>
          <w:rFonts w:ascii="Tahoma" w:hAnsi="Tahoma" w:cs="Tahoma"/>
          <w:b/>
        </w:rPr>
        <w:tab/>
      </w:r>
      <w:r w:rsidRPr="00E47380">
        <w:rPr>
          <w:rFonts w:ascii="Tahoma" w:hAnsi="Tahoma" w:cs="Tahoma"/>
        </w:rPr>
        <w:t xml:space="preserve">The </w:t>
      </w:r>
      <w:r w:rsidR="006D6763">
        <w:rPr>
          <w:rFonts w:ascii="Tahoma" w:hAnsi="Tahoma" w:cs="Tahoma"/>
        </w:rPr>
        <w:t xml:space="preserve">Agent will have an access to a dynamic map made available to him using the Google map api where he </w:t>
      </w:r>
      <w:r w:rsidR="005C0AE9">
        <w:rPr>
          <w:rFonts w:ascii="Tahoma" w:hAnsi="Tahoma" w:cs="Tahoma"/>
        </w:rPr>
        <w:t>can locate any place by its latitude and lo</w:t>
      </w:r>
      <w:r w:rsidR="009C76E7">
        <w:rPr>
          <w:rFonts w:ascii="Tahoma" w:hAnsi="Tahoma" w:cs="Tahoma"/>
        </w:rPr>
        <w:t>ngitude</w:t>
      </w:r>
      <w:r w:rsidR="006D6763">
        <w:rPr>
          <w:rFonts w:ascii="Tahoma" w:hAnsi="Tahoma" w:cs="Tahoma"/>
        </w:rPr>
        <w:t>, m</w:t>
      </w:r>
      <w:r w:rsidR="009C76E7">
        <w:rPr>
          <w:rFonts w:ascii="Tahoma" w:hAnsi="Tahoma" w:cs="Tahoma"/>
        </w:rPr>
        <w:t>ark places and get his location</w:t>
      </w:r>
      <w:r w:rsidR="005845E7">
        <w:rPr>
          <w:rFonts w:ascii="Tahoma" w:hAnsi="Tahoma" w:cs="Tahoma"/>
        </w:rPr>
        <w:t>.</w:t>
      </w:r>
    </w:p>
    <w:p w:rsidR="00862605" w:rsidRPr="00E47380" w:rsidRDefault="00862605" w:rsidP="00862605">
      <w:pPr>
        <w:pStyle w:val="ListParagraph"/>
        <w:jc w:val="both"/>
        <w:rPr>
          <w:rFonts w:ascii="Tahoma" w:hAnsi="Tahoma" w:cs="Tahoma"/>
        </w:rPr>
      </w:pPr>
    </w:p>
    <w:p w:rsidR="00862605" w:rsidRPr="00E47380" w:rsidRDefault="00862605" w:rsidP="003921E7">
      <w:pPr>
        <w:pStyle w:val="ListParagraph"/>
        <w:numPr>
          <w:ilvl w:val="0"/>
          <w:numId w:val="7"/>
        </w:numPr>
        <w:jc w:val="both"/>
        <w:rPr>
          <w:rFonts w:ascii="Tahoma" w:hAnsi="Tahoma" w:cs="Tahoma"/>
        </w:rPr>
      </w:pPr>
      <w:r w:rsidRPr="00E47380">
        <w:rPr>
          <w:rFonts w:ascii="Tahoma" w:hAnsi="Tahoma" w:cs="Tahoma"/>
          <w:b/>
        </w:rPr>
        <w:t>Manage</w:t>
      </w:r>
      <w:r w:rsidR="006D6763">
        <w:rPr>
          <w:rFonts w:ascii="Tahoma" w:hAnsi="Tahoma" w:cs="Tahoma"/>
          <w:b/>
        </w:rPr>
        <w:t xml:space="preserve"> Profile</w:t>
      </w:r>
    </w:p>
    <w:p w:rsidR="00B43AD5" w:rsidRDefault="006D6763" w:rsidP="006D6763">
      <w:pPr>
        <w:pStyle w:val="ListParagraph"/>
        <w:ind w:left="1440"/>
        <w:jc w:val="both"/>
        <w:rPr>
          <w:rFonts w:ascii="Tahoma" w:hAnsi="Tahoma" w:cs="Tahoma"/>
        </w:rPr>
      </w:pPr>
      <w:r>
        <w:rPr>
          <w:rFonts w:ascii="Tahoma" w:hAnsi="Tahoma" w:cs="Tahoma"/>
        </w:rPr>
        <w:t>T</w:t>
      </w:r>
      <w:r w:rsidR="009C76E7">
        <w:rPr>
          <w:rFonts w:ascii="Tahoma" w:hAnsi="Tahoma" w:cs="Tahoma"/>
        </w:rPr>
        <w:t>he Agent can manage his profile</w:t>
      </w:r>
      <w:r>
        <w:rPr>
          <w:rFonts w:ascii="Tahoma" w:hAnsi="Tahoma" w:cs="Tahoma"/>
        </w:rPr>
        <w:t>, boast about his accomplishments and keep a track of the cases assigned to him</w:t>
      </w:r>
      <w:r w:rsidR="0038504A">
        <w:rPr>
          <w:rFonts w:ascii="Tahoma" w:hAnsi="Tahoma" w:cs="Tahoma"/>
        </w:rPr>
        <w:t>.</w:t>
      </w:r>
    </w:p>
    <w:p w:rsidR="00B43AD5" w:rsidRPr="00FB47C4" w:rsidRDefault="00B43AD5" w:rsidP="00FB47C4">
      <w:pPr>
        <w:spacing w:after="0"/>
        <w:jc w:val="both"/>
        <w:rPr>
          <w:rFonts w:ascii="Tahoma" w:hAnsi="Tahoma" w:cs="Tahoma"/>
        </w:rPr>
      </w:pPr>
    </w:p>
    <w:p w:rsidR="00FB47C4" w:rsidRPr="00FB47C4" w:rsidRDefault="006D6763" w:rsidP="003921E7">
      <w:pPr>
        <w:pStyle w:val="ListParagraph"/>
        <w:numPr>
          <w:ilvl w:val="0"/>
          <w:numId w:val="6"/>
        </w:numPr>
        <w:spacing w:after="0"/>
        <w:jc w:val="both"/>
        <w:rPr>
          <w:rFonts w:ascii="Tahoma" w:hAnsi="Tahoma" w:cs="Tahoma"/>
        </w:rPr>
      </w:pPr>
      <w:r>
        <w:rPr>
          <w:rFonts w:ascii="Tahoma" w:hAnsi="Tahoma" w:cs="Tahoma"/>
          <w:b/>
        </w:rPr>
        <w:t>DEFENCE MINISTRY</w:t>
      </w:r>
    </w:p>
    <w:p w:rsidR="00ED7055" w:rsidRDefault="006D6763" w:rsidP="00ED7055">
      <w:pPr>
        <w:spacing w:after="0"/>
        <w:jc w:val="both"/>
        <w:rPr>
          <w:rFonts w:ascii="Tahoma" w:hAnsi="Tahoma" w:cs="Tahoma"/>
        </w:rPr>
      </w:pPr>
      <w:r>
        <w:rPr>
          <w:rFonts w:ascii="Tahoma" w:hAnsi="Tahoma" w:cs="Tahoma"/>
        </w:rPr>
        <w:tab/>
      </w:r>
      <w:r>
        <w:rPr>
          <w:rFonts w:ascii="Tahoma" w:hAnsi="Tahoma" w:cs="Tahoma"/>
        </w:rPr>
        <w:tab/>
        <w:t>The Defence Minister</w:t>
      </w:r>
      <w:r w:rsidR="00657B2C">
        <w:rPr>
          <w:rFonts w:ascii="Tahoma" w:hAnsi="Tahoma" w:cs="Tahoma"/>
        </w:rPr>
        <w:t xml:space="preserve"> can deal with cases, publish reports and its inte</w:t>
      </w:r>
      <w:r w:rsidR="00B86DFD">
        <w:rPr>
          <w:rFonts w:ascii="Tahoma" w:hAnsi="Tahoma" w:cs="Tahoma"/>
        </w:rPr>
        <w:t>l</w:t>
      </w:r>
      <w:r w:rsidR="00657B2C">
        <w:rPr>
          <w:rFonts w:ascii="Tahoma" w:hAnsi="Tahoma" w:cs="Tahoma"/>
        </w:rPr>
        <w:t>li</w:t>
      </w:r>
      <w:r w:rsidR="009C76E7">
        <w:rPr>
          <w:rFonts w:ascii="Tahoma" w:hAnsi="Tahoma" w:cs="Tahoma"/>
        </w:rPr>
        <w:t>gence wing can chat with agents</w:t>
      </w:r>
      <w:r w:rsidR="00ED7055">
        <w:rPr>
          <w:rFonts w:ascii="Tahoma" w:hAnsi="Tahoma" w:cs="Tahoma"/>
        </w:rPr>
        <w:t>.</w:t>
      </w:r>
    </w:p>
    <w:p w:rsidR="00ED7055" w:rsidRDefault="00ED7055" w:rsidP="00ED7055">
      <w:pPr>
        <w:spacing w:after="0"/>
        <w:jc w:val="both"/>
        <w:rPr>
          <w:rFonts w:ascii="Tahoma" w:hAnsi="Tahoma" w:cs="Tahoma"/>
        </w:rPr>
      </w:pPr>
    </w:p>
    <w:p w:rsidR="00ED7055" w:rsidRPr="00E47380" w:rsidRDefault="00657B2C" w:rsidP="003921E7">
      <w:pPr>
        <w:pStyle w:val="ListParagraph"/>
        <w:numPr>
          <w:ilvl w:val="0"/>
          <w:numId w:val="7"/>
        </w:numPr>
        <w:jc w:val="both"/>
        <w:rPr>
          <w:rFonts w:ascii="Tahoma" w:hAnsi="Tahoma" w:cs="Tahoma"/>
        </w:rPr>
      </w:pPr>
      <w:r>
        <w:rPr>
          <w:rFonts w:ascii="Tahoma" w:hAnsi="Tahoma" w:cs="Tahoma"/>
          <w:b/>
        </w:rPr>
        <w:lastRenderedPageBreak/>
        <w:t>Manage Cases &amp; Resources</w:t>
      </w:r>
    </w:p>
    <w:p w:rsidR="00ED7055" w:rsidRDefault="00ED7055" w:rsidP="00ED7055">
      <w:pPr>
        <w:pStyle w:val="ListParagraph"/>
        <w:jc w:val="both"/>
        <w:rPr>
          <w:rFonts w:ascii="Tahoma" w:hAnsi="Tahoma" w:cs="Tahoma"/>
        </w:rPr>
      </w:pPr>
      <w:r w:rsidRPr="00E47380">
        <w:rPr>
          <w:rFonts w:ascii="Tahoma" w:hAnsi="Tahoma" w:cs="Tahoma"/>
          <w:b/>
        </w:rPr>
        <w:tab/>
      </w:r>
      <w:r w:rsidRPr="00E47380">
        <w:rPr>
          <w:rFonts w:ascii="Tahoma" w:hAnsi="Tahoma" w:cs="Tahoma"/>
        </w:rPr>
        <w:t xml:space="preserve">The </w:t>
      </w:r>
      <w:r w:rsidR="00657B2C">
        <w:rPr>
          <w:rFonts w:ascii="Tahoma" w:hAnsi="Tahoma" w:cs="Tahoma"/>
        </w:rPr>
        <w:t>Minister</w:t>
      </w:r>
      <w:r w:rsidR="0038504A">
        <w:rPr>
          <w:rFonts w:ascii="Tahoma" w:hAnsi="Tahoma" w:cs="Tahoma"/>
        </w:rPr>
        <w:t xml:space="preserve"> </w:t>
      </w:r>
      <w:r w:rsidR="00657B2C">
        <w:rPr>
          <w:rFonts w:ascii="Tahoma" w:hAnsi="Tahoma" w:cs="Tahoma"/>
        </w:rPr>
        <w:t xml:space="preserve">can assign cases to secret agency along with the available details and related resources </w:t>
      </w:r>
      <w:r w:rsidR="0038504A">
        <w:rPr>
          <w:rFonts w:ascii="Tahoma" w:hAnsi="Tahoma" w:cs="Tahoma"/>
        </w:rPr>
        <w:t>.</w:t>
      </w:r>
    </w:p>
    <w:p w:rsidR="00ED7055" w:rsidRPr="00E47380" w:rsidRDefault="00ED7055" w:rsidP="00ED7055">
      <w:pPr>
        <w:pStyle w:val="ListParagraph"/>
        <w:jc w:val="both"/>
        <w:rPr>
          <w:rFonts w:ascii="Tahoma" w:hAnsi="Tahoma" w:cs="Tahoma"/>
        </w:rPr>
      </w:pPr>
    </w:p>
    <w:p w:rsidR="00ED7055" w:rsidRPr="00C53887" w:rsidRDefault="00657B2C" w:rsidP="003921E7">
      <w:pPr>
        <w:pStyle w:val="ListParagraph"/>
        <w:numPr>
          <w:ilvl w:val="0"/>
          <w:numId w:val="7"/>
        </w:numPr>
        <w:jc w:val="both"/>
        <w:rPr>
          <w:rFonts w:ascii="Tahoma" w:hAnsi="Tahoma" w:cs="Tahoma"/>
        </w:rPr>
      </w:pPr>
      <w:r>
        <w:rPr>
          <w:rFonts w:ascii="Tahoma" w:hAnsi="Tahoma" w:cs="Tahoma"/>
          <w:b/>
        </w:rPr>
        <w:t>Receive &amp; Publish Reports</w:t>
      </w:r>
    </w:p>
    <w:p w:rsidR="00B43AD5" w:rsidRDefault="00ED7055" w:rsidP="00B43AD5">
      <w:pPr>
        <w:pStyle w:val="ListParagraph"/>
        <w:jc w:val="both"/>
        <w:rPr>
          <w:rFonts w:ascii="Tahoma" w:hAnsi="Tahoma" w:cs="Tahoma"/>
        </w:rPr>
      </w:pPr>
      <w:r w:rsidRPr="00C53887">
        <w:rPr>
          <w:rFonts w:ascii="Tahoma" w:hAnsi="Tahoma" w:cs="Tahoma"/>
          <w:b/>
        </w:rPr>
        <w:tab/>
      </w:r>
      <w:r w:rsidRPr="00C53887">
        <w:rPr>
          <w:rFonts w:ascii="Tahoma" w:hAnsi="Tahoma" w:cs="Tahoma"/>
        </w:rPr>
        <w:t xml:space="preserve">The </w:t>
      </w:r>
      <w:r w:rsidR="00657B2C">
        <w:rPr>
          <w:rFonts w:ascii="Tahoma" w:hAnsi="Tahoma" w:cs="Tahoma"/>
        </w:rPr>
        <w:t xml:space="preserve">Minister can receive reports from the secret agency and publish success stories </w:t>
      </w:r>
      <w:r w:rsidR="00C53887">
        <w:rPr>
          <w:rFonts w:ascii="Tahoma" w:hAnsi="Tahoma" w:cs="Tahoma"/>
        </w:rPr>
        <w:t>.</w:t>
      </w:r>
    </w:p>
    <w:p w:rsidR="00657B2C" w:rsidRDefault="00657B2C" w:rsidP="00B43AD5">
      <w:pPr>
        <w:pStyle w:val="ListParagraph"/>
        <w:jc w:val="both"/>
        <w:rPr>
          <w:rFonts w:ascii="Tahoma" w:hAnsi="Tahoma" w:cs="Tahoma"/>
        </w:rPr>
      </w:pPr>
    </w:p>
    <w:p w:rsidR="00657B2C" w:rsidRPr="00657B2C" w:rsidRDefault="00657B2C" w:rsidP="00657B2C">
      <w:pPr>
        <w:pStyle w:val="ListParagraph"/>
        <w:numPr>
          <w:ilvl w:val="0"/>
          <w:numId w:val="7"/>
        </w:numPr>
        <w:jc w:val="both"/>
        <w:rPr>
          <w:rFonts w:ascii="Tahoma" w:hAnsi="Tahoma" w:cs="Tahoma"/>
        </w:rPr>
      </w:pPr>
      <w:r>
        <w:rPr>
          <w:rFonts w:ascii="Tahoma" w:hAnsi="Tahoma" w:cs="Tahoma"/>
        </w:rPr>
        <w:t xml:space="preserve"> </w:t>
      </w:r>
      <w:r>
        <w:rPr>
          <w:rFonts w:ascii="Tahoma" w:hAnsi="Tahoma" w:cs="Tahoma"/>
          <w:b/>
        </w:rPr>
        <w:t>Chat</w:t>
      </w:r>
    </w:p>
    <w:p w:rsidR="00657B2C" w:rsidRDefault="00657B2C" w:rsidP="00657B2C">
      <w:pPr>
        <w:pStyle w:val="ListParagraph"/>
        <w:ind w:left="1440"/>
        <w:jc w:val="both"/>
        <w:rPr>
          <w:rFonts w:ascii="Tahoma" w:hAnsi="Tahoma" w:cs="Tahoma"/>
        </w:rPr>
      </w:pPr>
      <w:r>
        <w:rPr>
          <w:rFonts w:ascii="Tahoma" w:hAnsi="Tahoma" w:cs="Tahoma"/>
        </w:rPr>
        <w:t>The inte</w:t>
      </w:r>
      <w:r w:rsidR="004B4963">
        <w:rPr>
          <w:rFonts w:ascii="Tahoma" w:hAnsi="Tahoma" w:cs="Tahoma"/>
        </w:rPr>
        <w:t>l</w:t>
      </w:r>
      <w:r>
        <w:rPr>
          <w:rFonts w:ascii="Tahoma" w:hAnsi="Tahoma" w:cs="Tahoma"/>
        </w:rPr>
        <w:t>ligence wing of the defence ministry can chat with citizens .</w:t>
      </w:r>
    </w:p>
    <w:p w:rsidR="00657B2C" w:rsidRPr="00C53887" w:rsidRDefault="00657B2C" w:rsidP="00657B2C">
      <w:pPr>
        <w:pStyle w:val="ListParagraph"/>
        <w:ind w:left="1440"/>
        <w:jc w:val="both"/>
        <w:rPr>
          <w:rFonts w:ascii="Tahoma" w:hAnsi="Tahoma" w:cs="Tahoma"/>
        </w:rPr>
      </w:pPr>
    </w:p>
    <w:p w:rsidR="00657B2C" w:rsidRPr="00C53887" w:rsidRDefault="00657B2C" w:rsidP="00B43AD5">
      <w:pPr>
        <w:pStyle w:val="ListParagraph"/>
        <w:jc w:val="both"/>
        <w:rPr>
          <w:rFonts w:ascii="Tahoma" w:hAnsi="Tahoma" w:cs="Tahoma"/>
        </w:rPr>
      </w:pPr>
    </w:p>
    <w:p w:rsidR="001101AA" w:rsidRPr="00FB47C4" w:rsidRDefault="001101AA" w:rsidP="00FB47C4">
      <w:pPr>
        <w:spacing w:after="0"/>
        <w:jc w:val="both"/>
        <w:rPr>
          <w:rFonts w:ascii="Tahoma" w:hAnsi="Tahoma" w:cs="Tahoma"/>
        </w:rPr>
      </w:pPr>
    </w:p>
    <w:p w:rsidR="00FB47C4" w:rsidRPr="00FB47C4" w:rsidRDefault="00FB47C4" w:rsidP="003921E7">
      <w:pPr>
        <w:pStyle w:val="ListParagraph"/>
        <w:numPr>
          <w:ilvl w:val="0"/>
          <w:numId w:val="6"/>
        </w:numPr>
        <w:spacing w:after="0"/>
        <w:jc w:val="both"/>
        <w:rPr>
          <w:rFonts w:ascii="Tahoma" w:hAnsi="Tahoma" w:cs="Tahoma"/>
        </w:rPr>
      </w:pPr>
      <w:r>
        <w:rPr>
          <w:rFonts w:ascii="Tahoma" w:hAnsi="Tahoma" w:cs="Tahoma"/>
          <w:b/>
        </w:rPr>
        <w:t>C</w:t>
      </w:r>
      <w:r w:rsidR="00657B2C">
        <w:rPr>
          <w:rFonts w:ascii="Tahoma" w:hAnsi="Tahoma" w:cs="Tahoma"/>
          <w:b/>
        </w:rPr>
        <w:t>ITIZEN</w:t>
      </w:r>
    </w:p>
    <w:p w:rsidR="0038504A" w:rsidRDefault="0038504A" w:rsidP="0038504A">
      <w:pPr>
        <w:spacing w:after="0"/>
        <w:jc w:val="both"/>
        <w:rPr>
          <w:rFonts w:ascii="Tahoma" w:hAnsi="Tahoma" w:cs="Tahoma"/>
        </w:rPr>
      </w:pPr>
      <w:r>
        <w:rPr>
          <w:rFonts w:ascii="Tahoma" w:hAnsi="Tahoma" w:cs="Tahoma"/>
        </w:rPr>
        <w:tab/>
      </w:r>
      <w:r>
        <w:rPr>
          <w:rFonts w:ascii="Tahoma" w:hAnsi="Tahoma" w:cs="Tahoma"/>
        </w:rPr>
        <w:tab/>
        <w:t xml:space="preserve">The </w:t>
      </w:r>
      <w:r w:rsidR="00156DCD">
        <w:rPr>
          <w:rFonts w:ascii="Tahoma" w:hAnsi="Tahoma" w:cs="Tahoma"/>
        </w:rPr>
        <w:t>Citizen is any user who visits the site , can view success stories , apply for the post of an agent and chat with the inteligence department and give suggestion and tips</w:t>
      </w:r>
      <w:r w:rsidR="00324BCF">
        <w:rPr>
          <w:rFonts w:ascii="Tahoma" w:hAnsi="Tahoma" w:cs="Tahoma"/>
        </w:rPr>
        <w:t>.</w:t>
      </w:r>
    </w:p>
    <w:p w:rsidR="0038504A" w:rsidRDefault="0038504A" w:rsidP="0038504A">
      <w:pPr>
        <w:spacing w:after="0"/>
        <w:jc w:val="both"/>
        <w:rPr>
          <w:rFonts w:ascii="Tahoma" w:hAnsi="Tahoma" w:cs="Tahoma"/>
        </w:rPr>
      </w:pPr>
    </w:p>
    <w:p w:rsidR="0038504A" w:rsidRPr="00E47380" w:rsidRDefault="00156DCD" w:rsidP="003921E7">
      <w:pPr>
        <w:pStyle w:val="ListParagraph"/>
        <w:numPr>
          <w:ilvl w:val="0"/>
          <w:numId w:val="7"/>
        </w:numPr>
        <w:jc w:val="both"/>
        <w:rPr>
          <w:rFonts w:ascii="Tahoma" w:hAnsi="Tahoma" w:cs="Tahoma"/>
        </w:rPr>
      </w:pPr>
      <w:r>
        <w:rPr>
          <w:rFonts w:ascii="Tahoma" w:hAnsi="Tahoma" w:cs="Tahoma"/>
          <w:b/>
        </w:rPr>
        <w:t xml:space="preserve">Application </w:t>
      </w:r>
    </w:p>
    <w:p w:rsidR="0038504A" w:rsidRDefault="00156DCD" w:rsidP="00156DCD">
      <w:pPr>
        <w:pStyle w:val="ListParagraph"/>
        <w:ind w:left="1440"/>
        <w:jc w:val="both"/>
        <w:rPr>
          <w:rFonts w:ascii="Tahoma" w:hAnsi="Tahoma" w:cs="Tahoma"/>
        </w:rPr>
      </w:pPr>
      <w:r>
        <w:rPr>
          <w:rFonts w:ascii="Tahoma" w:hAnsi="Tahoma" w:cs="Tahoma"/>
        </w:rPr>
        <w:t>The citizen can apply for the post of an agent filling a form wi</w:t>
      </w:r>
      <w:r w:rsidR="00E56B5A">
        <w:rPr>
          <w:rFonts w:ascii="Tahoma" w:hAnsi="Tahoma" w:cs="Tahoma"/>
        </w:rPr>
        <w:t>th all the required information</w:t>
      </w:r>
      <w:r>
        <w:rPr>
          <w:rFonts w:ascii="Tahoma" w:hAnsi="Tahoma" w:cs="Tahoma"/>
        </w:rPr>
        <w:t>, this application goes to the security agency chief for approval in a secret way so that the identity of the citizen can be kept a secret.</w:t>
      </w:r>
    </w:p>
    <w:p w:rsidR="0038504A" w:rsidRPr="00E47380" w:rsidRDefault="0038504A" w:rsidP="0038504A">
      <w:pPr>
        <w:pStyle w:val="ListParagraph"/>
        <w:jc w:val="both"/>
        <w:rPr>
          <w:rFonts w:ascii="Tahoma" w:hAnsi="Tahoma" w:cs="Tahoma"/>
        </w:rPr>
      </w:pPr>
    </w:p>
    <w:p w:rsidR="0038504A" w:rsidRPr="00E47380" w:rsidRDefault="00156DCD" w:rsidP="003921E7">
      <w:pPr>
        <w:pStyle w:val="ListParagraph"/>
        <w:numPr>
          <w:ilvl w:val="0"/>
          <w:numId w:val="7"/>
        </w:numPr>
        <w:jc w:val="both"/>
        <w:rPr>
          <w:rFonts w:ascii="Tahoma" w:hAnsi="Tahoma" w:cs="Tahoma"/>
        </w:rPr>
      </w:pPr>
      <w:r>
        <w:rPr>
          <w:rFonts w:ascii="Tahoma" w:hAnsi="Tahoma" w:cs="Tahoma"/>
          <w:b/>
        </w:rPr>
        <w:t>View Success Stories</w:t>
      </w:r>
    </w:p>
    <w:p w:rsidR="0038504A" w:rsidRDefault="0038504A" w:rsidP="00156DCD">
      <w:pPr>
        <w:pStyle w:val="ListParagraph"/>
        <w:ind w:left="1440"/>
        <w:jc w:val="both"/>
        <w:rPr>
          <w:rFonts w:ascii="Tahoma" w:hAnsi="Tahoma" w:cs="Tahoma"/>
        </w:rPr>
      </w:pPr>
      <w:r w:rsidRPr="00E47380">
        <w:rPr>
          <w:rFonts w:ascii="Tahoma" w:hAnsi="Tahoma" w:cs="Tahoma"/>
        </w:rPr>
        <w:t>The</w:t>
      </w:r>
      <w:r w:rsidR="00156DCD">
        <w:rPr>
          <w:rFonts w:ascii="Tahoma" w:hAnsi="Tahoma" w:cs="Tahoma"/>
        </w:rPr>
        <w:t xml:space="preserve"> citizen can view success stories published by the ministry </w:t>
      </w:r>
      <w:r w:rsidR="00111B43">
        <w:rPr>
          <w:rFonts w:ascii="Tahoma" w:hAnsi="Tahoma" w:cs="Tahoma"/>
        </w:rPr>
        <w:t>.</w:t>
      </w:r>
    </w:p>
    <w:p w:rsidR="00156DCD" w:rsidRDefault="00156DCD" w:rsidP="00156DCD">
      <w:pPr>
        <w:pStyle w:val="ListParagraph"/>
        <w:ind w:left="1440"/>
        <w:jc w:val="both"/>
        <w:rPr>
          <w:rFonts w:ascii="Tahoma" w:hAnsi="Tahoma" w:cs="Tahoma"/>
        </w:rPr>
      </w:pPr>
    </w:p>
    <w:p w:rsidR="00156DCD" w:rsidRPr="00156DCD" w:rsidRDefault="00156DCD" w:rsidP="00156DCD">
      <w:pPr>
        <w:pStyle w:val="ListParagraph"/>
        <w:numPr>
          <w:ilvl w:val="0"/>
          <w:numId w:val="7"/>
        </w:numPr>
        <w:jc w:val="both"/>
        <w:rPr>
          <w:rFonts w:ascii="Tahoma" w:hAnsi="Tahoma" w:cs="Tahoma"/>
        </w:rPr>
      </w:pPr>
      <w:r>
        <w:rPr>
          <w:rFonts w:ascii="Tahoma" w:hAnsi="Tahoma" w:cs="Tahoma"/>
          <w:b/>
        </w:rPr>
        <w:t>Give Suggestion &amp; Tips</w:t>
      </w:r>
    </w:p>
    <w:p w:rsidR="00156DCD" w:rsidRDefault="00156DCD" w:rsidP="00156DCD">
      <w:pPr>
        <w:pStyle w:val="ListParagraph"/>
        <w:ind w:left="1440"/>
        <w:jc w:val="both"/>
        <w:rPr>
          <w:rFonts w:ascii="Tahoma" w:hAnsi="Tahoma" w:cs="Tahoma"/>
        </w:rPr>
      </w:pPr>
      <w:r w:rsidRPr="00E47380">
        <w:rPr>
          <w:rFonts w:ascii="Tahoma" w:hAnsi="Tahoma" w:cs="Tahoma"/>
        </w:rPr>
        <w:t>The</w:t>
      </w:r>
      <w:r>
        <w:rPr>
          <w:rFonts w:ascii="Tahoma" w:hAnsi="Tahoma" w:cs="Tahoma"/>
        </w:rPr>
        <w:t xml:space="preserve"> citizen can give suggestion and tips to the defence ministry which may be published on the site along with the name of concerned person if found useful.</w:t>
      </w:r>
    </w:p>
    <w:p w:rsidR="00156DCD" w:rsidRDefault="00156DCD" w:rsidP="00156DCD">
      <w:pPr>
        <w:pStyle w:val="ListParagraph"/>
        <w:ind w:left="1440"/>
        <w:jc w:val="both"/>
        <w:rPr>
          <w:rFonts w:ascii="Tahoma" w:hAnsi="Tahoma" w:cs="Tahoma"/>
        </w:rPr>
      </w:pPr>
    </w:p>
    <w:p w:rsidR="00156DCD" w:rsidRPr="00156DCD" w:rsidRDefault="00156DCD" w:rsidP="00156DCD">
      <w:pPr>
        <w:pStyle w:val="ListParagraph"/>
        <w:numPr>
          <w:ilvl w:val="0"/>
          <w:numId w:val="7"/>
        </w:numPr>
        <w:jc w:val="both"/>
        <w:rPr>
          <w:rFonts w:ascii="Tahoma" w:hAnsi="Tahoma" w:cs="Tahoma"/>
        </w:rPr>
      </w:pPr>
      <w:r>
        <w:rPr>
          <w:rFonts w:ascii="Tahoma" w:hAnsi="Tahoma" w:cs="Tahoma"/>
          <w:b/>
        </w:rPr>
        <w:t>Chat</w:t>
      </w:r>
    </w:p>
    <w:p w:rsidR="00156DCD" w:rsidRPr="00156DCD" w:rsidRDefault="00156DCD" w:rsidP="00156DCD">
      <w:pPr>
        <w:pStyle w:val="ListParagraph"/>
        <w:ind w:left="1440"/>
        <w:jc w:val="both"/>
        <w:rPr>
          <w:rFonts w:ascii="Tahoma" w:hAnsi="Tahoma" w:cs="Tahoma"/>
        </w:rPr>
      </w:pPr>
      <w:r>
        <w:rPr>
          <w:rFonts w:ascii="Tahoma" w:hAnsi="Tahoma" w:cs="Tahoma"/>
        </w:rPr>
        <w:t xml:space="preserve">The citizen can chat with the inteligence department ,the ip address of the citizen, etc. will be stored by the intelligence wing of the defence department for security purposes.  </w:t>
      </w:r>
    </w:p>
    <w:p w:rsidR="00156DCD" w:rsidRPr="00E47380" w:rsidRDefault="00156DCD" w:rsidP="00156DCD">
      <w:pPr>
        <w:pStyle w:val="ListParagraph"/>
        <w:ind w:left="1440"/>
        <w:jc w:val="both"/>
        <w:rPr>
          <w:rFonts w:ascii="Tahoma" w:hAnsi="Tahoma" w:cs="Tahoma"/>
        </w:rPr>
      </w:pPr>
    </w:p>
    <w:p w:rsidR="00156DCD" w:rsidRDefault="00156DCD" w:rsidP="00156DCD">
      <w:pPr>
        <w:pStyle w:val="ListParagraph"/>
        <w:ind w:left="1440"/>
        <w:jc w:val="both"/>
        <w:rPr>
          <w:rFonts w:ascii="Tahoma" w:hAnsi="Tahoma" w:cs="Tahoma"/>
        </w:rPr>
      </w:pPr>
    </w:p>
    <w:p w:rsidR="00156DCD" w:rsidRDefault="00156DCD" w:rsidP="00156DCD">
      <w:pPr>
        <w:pStyle w:val="ListParagraph"/>
        <w:ind w:left="1440"/>
        <w:jc w:val="both"/>
        <w:rPr>
          <w:rFonts w:ascii="Tahoma" w:hAnsi="Tahoma" w:cs="Tahoma"/>
        </w:rPr>
      </w:pPr>
    </w:p>
    <w:p w:rsidR="0038504A" w:rsidRDefault="0038504A" w:rsidP="0038504A">
      <w:pPr>
        <w:pStyle w:val="ListParagraph"/>
        <w:jc w:val="both"/>
        <w:rPr>
          <w:rFonts w:ascii="Tahoma" w:hAnsi="Tahoma" w:cs="Tahoma"/>
        </w:rPr>
      </w:pPr>
    </w:p>
    <w:p w:rsidR="00251D09" w:rsidRDefault="00251D09" w:rsidP="00953DB0">
      <w:pPr>
        <w:spacing w:after="0"/>
        <w:jc w:val="both"/>
        <w:rPr>
          <w:rFonts w:ascii="Tahoma" w:hAnsi="Tahoma" w:cs="Tahoma"/>
        </w:rPr>
      </w:pPr>
    </w:p>
    <w:p w:rsidR="00251D09" w:rsidRDefault="00251D09" w:rsidP="00953DB0">
      <w:pPr>
        <w:spacing w:after="0"/>
        <w:jc w:val="both"/>
        <w:rPr>
          <w:rFonts w:ascii="Tahoma" w:hAnsi="Tahoma" w:cs="Tahoma"/>
        </w:rPr>
      </w:pPr>
    </w:p>
    <w:p w:rsidR="00251D09" w:rsidRDefault="00251D09" w:rsidP="00953DB0">
      <w:pPr>
        <w:spacing w:after="0"/>
        <w:jc w:val="both"/>
        <w:rPr>
          <w:rFonts w:ascii="Tahoma" w:hAnsi="Tahoma" w:cs="Tahoma"/>
        </w:rPr>
      </w:pPr>
    </w:p>
    <w:p w:rsidR="00251D09" w:rsidRDefault="00251D09" w:rsidP="00953DB0">
      <w:pPr>
        <w:spacing w:after="0"/>
        <w:jc w:val="both"/>
        <w:rPr>
          <w:rFonts w:ascii="Tahoma" w:hAnsi="Tahoma" w:cs="Tahoma"/>
        </w:rPr>
      </w:pPr>
    </w:p>
    <w:p w:rsidR="00B71365" w:rsidRDefault="00B71365" w:rsidP="00953DB0">
      <w:pPr>
        <w:spacing w:after="0"/>
        <w:jc w:val="both"/>
        <w:rPr>
          <w:rFonts w:ascii="Tahoma" w:hAnsi="Tahoma" w:cs="Tahoma"/>
        </w:rPr>
      </w:pPr>
    </w:p>
    <w:p w:rsidR="00B71365" w:rsidRDefault="00B71365" w:rsidP="00953DB0">
      <w:pPr>
        <w:spacing w:after="0"/>
        <w:jc w:val="both"/>
        <w:rPr>
          <w:rFonts w:ascii="Tahoma" w:hAnsi="Tahoma" w:cs="Tahoma"/>
        </w:rPr>
      </w:pPr>
    </w:p>
    <w:p w:rsidR="00953DB0" w:rsidRPr="00D3391F" w:rsidRDefault="00C30F3C" w:rsidP="00953DB0">
      <w:pPr>
        <w:pStyle w:val="ListParagraph"/>
        <w:numPr>
          <w:ilvl w:val="1"/>
          <w:numId w:val="1"/>
        </w:numPr>
        <w:spacing w:after="0"/>
        <w:ind w:left="709"/>
        <w:jc w:val="both"/>
        <w:rPr>
          <w:rFonts w:ascii="Tahoma" w:hAnsi="Tahoma" w:cs="Tahoma"/>
        </w:rPr>
      </w:pPr>
      <w:r>
        <w:rPr>
          <w:rFonts w:ascii="Tahoma" w:hAnsi="Tahoma" w:cs="Tahoma"/>
          <w:b/>
          <w:sz w:val="28"/>
        </w:rPr>
        <w:t>Architecture Diagram</w:t>
      </w:r>
    </w:p>
    <w:p w:rsidR="00953DB0" w:rsidRDefault="00953DB0" w:rsidP="00953DB0">
      <w:pPr>
        <w:spacing w:after="0"/>
        <w:jc w:val="both"/>
        <w:rPr>
          <w:rFonts w:ascii="Tahoma" w:hAnsi="Tahoma" w:cs="Tahoma"/>
        </w:rPr>
      </w:pPr>
    </w:p>
    <w:p w:rsidR="00B43AD5" w:rsidRDefault="00B43AD5" w:rsidP="00953DB0">
      <w:pPr>
        <w:spacing w:after="0"/>
        <w:jc w:val="both"/>
        <w:rPr>
          <w:rFonts w:ascii="Tahoma" w:hAnsi="Tahoma" w:cs="Tahoma"/>
        </w:rPr>
      </w:pPr>
    </w:p>
    <w:p w:rsidR="00B43AD5" w:rsidRDefault="00B43AD5" w:rsidP="00953DB0">
      <w:pPr>
        <w:spacing w:after="0"/>
        <w:jc w:val="both"/>
        <w:rPr>
          <w:rFonts w:ascii="Tahoma" w:hAnsi="Tahoma" w:cs="Tahoma"/>
        </w:rPr>
      </w:pPr>
    </w:p>
    <w:p w:rsidR="00B43AD5" w:rsidRDefault="00030DE9" w:rsidP="00953DB0">
      <w:pPr>
        <w:spacing w:after="0"/>
        <w:jc w:val="both"/>
        <w:rPr>
          <w:rFonts w:ascii="Tahoma" w:hAnsi="Tahoma" w:cs="Tahoma"/>
        </w:rPr>
      </w:pPr>
      <w:r w:rsidRPr="00030DE9">
        <w:rPr>
          <w:rFonts w:ascii="Tahoma" w:hAnsi="Tahoma" w:cs="Tahoma"/>
          <w:noProof/>
          <w:lang w:eastAsia="en-IN"/>
        </w:rPr>
        <w:pict>
          <v:roundrect id="Rounded Rectangle 19" o:spid="_x0000_s1030" style="position:absolute;left:0;text-align:left;margin-left:45pt;margin-top:7.55pt;width:396.75pt;height:71.25pt;z-index:2516674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833E0" w:rsidRDefault="002833E0" w:rsidP="00975FD4">
                  <w:pPr>
                    <w:spacing w:after="0"/>
                    <w:jc w:val="center"/>
                  </w:pPr>
                  <w:r>
                    <w:t>VIEW (Client)</w:t>
                  </w:r>
                </w:p>
              </w:txbxContent>
            </v:textbox>
          </v:roundrect>
        </w:pict>
      </w:r>
    </w:p>
    <w:p w:rsidR="00B43AD5" w:rsidRDefault="00B43AD5" w:rsidP="00953DB0">
      <w:pPr>
        <w:spacing w:after="0"/>
        <w:jc w:val="both"/>
        <w:rPr>
          <w:rFonts w:ascii="Tahoma" w:hAnsi="Tahoma" w:cs="Tahoma"/>
        </w:rPr>
      </w:pPr>
    </w:p>
    <w:p w:rsidR="00B43AD5" w:rsidRDefault="00030DE9" w:rsidP="00953DB0">
      <w:pPr>
        <w:spacing w:after="0"/>
        <w:jc w:val="both"/>
        <w:rPr>
          <w:rFonts w:ascii="Tahoma" w:hAnsi="Tahoma" w:cs="Tahoma"/>
        </w:rPr>
      </w:pPr>
      <w:r w:rsidRPr="00030DE9">
        <w:rPr>
          <w:rFonts w:ascii="Tahoma" w:hAnsi="Tahoma" w:cs="Tahoma"/>
          <w:noProof/>
          <w:lang w:eastAsia="en-IN"/>
        </w:rPr>
        <w:pict>
          <v:shapetype id="_x0000_t202" coordsize="21600,21600" o:spt="202" path="m,l,21600r21600,l21600,xe">
            <v:stroke joinstyle="miter"/>
            <v:path gradientshapeok="t" o:connecttype="rect"/>
          </v:shapetype>
          <v:shape id="Text Box 24" o:spid="_x0000_s1032" type="#_x0000_t202" style="position:absolute;left:0;text-align:left;margin-left:78.75pt;margin-top:.3pt;width:93pt;height:20.2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" fillcolor="white [3201]" strokeweight=".5pt">
            <v:textbox style="mso-next-textbox:#Text Box 24">
              <w:txbxContent>
                <w:p w:rsidR="002833E0" w:rsidRPr="00AF56F1" w:rsidRDefault="002833E0" w:rsidP="00AF56F1">
                  <w:pPr>
                    <w:spacing w:after="0" w:line="240" w:lineRule="auto"/>
                    <w:rPr>
                      <w:color w:val="17365D" w:themeColor="text2" w:themeShade="BF"/>
                    </w:rPr>
                  </w:pPr>
                  <w:r w:rsidRPr="00AF56F1">
                    <w:rPr>
                      <w:color w:val="17365D" w:themeColor="text2" w:themeShade="BF"/>
                    </w:rPr>
                    <w:t>XHTML CSS</w:t>
                  </w:r>
                  <w:r>
                    <w:rPr>
                      <w:color w:val="17365D" w:themeColor="text2" w:themeShade="BF"/>
                    </w:rPr>
                    <w:t xml:space="preserve">   JSP</w:t>
                  </w:r>
                </w:p>
              </w:txbxContent>
            </v:textbox>
          </v:shape>
        </w:pict>
      </w:r>
      <w:r w:rsidRPr="00030DE9">
        <w:rPr>
          <w:rFonts w:ascii="Tahoma" w:hAnsi="Tahoma" w:cs="Tahoma"/>
          <w:noProof/>
          <w:lang w:eastAsia="en-IN"/>
        </w:rPr>
        <w:pict>
          <v:shape id="Text Box 25" o:spid="_x0000_s1031" type="#_x0000_t202" style="position:absolute;left:0;text-align:left;margin-left:311.25pt;margin-top:.3pt;width:96pt;height:20.2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" fillcolor="white [3201]" strokeweight=".5pt">
            <v:textbox>
              <w:txbxContent>
                <w:p w:rsidR="002833E0" w:rsidRPr="00AF56F1" w:rsidRDefault="002833E0" w:rsidP="00AF56F1">
                  <w:pPr>
                    <w:spacing w:after="0" w:line="240" w:lineRule="auto"/>
                    <w:rPr>
                      <w:color w:val="17365D" w:themeColor="text2" w:themeShade="BF"/>
                    </w:rPr>
                  </w:pPr>
                  <w:r w:rsidRPr="00AF56F1">
                    <w:rPr>
                      <w:color w:val="17365D" w:themeColor="text2" w:themeShade="BF"/>
                    </w:rPr>
                    <w:t>jQuery Templates</w:t>
                  </w:r>
                </w:p>
              </w:txbxContent>
            </v:textbox>
          </v:shape>
        </w:pict>
      </w:r>
    </w:p>
    <w:p w:rsidR="00B43AD5" w:rsidRDefault="00B43AD5" w:rsidP="00953DB0">
      <w:pPr>
        <w:spacing w:after="0"/>
        <w:jc w:val="both"/>
        <w:rPr>
          <w:rFonts w:ascii="Tahoma" w:hAnsi="Tahoma" w:cs="Tahoma"/>
        </w:rPr>
      </w:pPr>
    </w:p>
    <w:p w:rsidR="00B43AD5" w:rsidRDefault="00030DE9" w:rsidP="00953DB0">
      <w:pPr>
        <w:spacing w:after="0"/>
        <w:jc w:val="both"/>
        <w:rPr>
          <w:rFonts w:ascii="Tahoma" w:hAnsi="Tahoma" w:cs="Tahoma"/>
        </w:rPr>
      </w:pPr>
      <w:r w:rsidRPr="00030DE9">
        <w:rPr>
          <w:rFonts w:ascii="Tahoma" w:hAnsi="Tahoma" w:cs="Tahoma"/>
          <w:noProof/>
          <w:lang w:eastAsia="en-IN"/>
        </w:rPr>
        <w:pict>
          <v:shape id="Straight Arrow Connector 35" o:spid="_x0000_s1045" type="#_x0000_t32" style="position:absolute;left:0;text-align:left;margin-left:322.5pt;margin-top:35.75pt;width:70.5pt;height:0;rotation:90;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" adj="-126153,-1,-126153" strokecolor="#4bacc6 [3208]" strokeweight="3pt">
            <v:stroke startarrow="open" endarrow="open"/>
            <v:shadow on="t" color="black" opacity="22937f" origin=",.5" offset="0,.63889mm"/>
          </v:shape>
        </w:pict>
      </w:r>
    </w:p>
    <w:p w:rsidR="00B43AD5" w:rsidRDefault="00B43AD5" w:rsidP="00953DB0">
      <w:pPr>
        <w:spacing w:after="0"/>
        <w:jc w:val="both"/>
        <w:rPr>
          <w:rFonts w:ascii="Tahoma" w:hAnsi="Tahoma" w:cs="Tahoma"/>
        </w:rPr>
      </w:pPr>
    </w:p>
    <w:p w:rsidR="00B43AD5" w:rsidRDefault="00B43AD5" w:rsidP="00953DB0">
      <w:pPr>
        <w:spacing w:after="0"/>
        <w:jc w:val="both"/>
        <w:rPr>
          <w:rFonts w:ascii="Tahoma" w:hAnsi="Tahoma" w:cs="Tahoma"/>
        </w:rPr>
      </w:pPr>
    </w:p>
    <w:p w:rsidR="00B43AD5" w:rsidRDefault="00030DE9" w:rsidP="00953DB0">
      <w:pPr>
        <w:spacing w:after="0"/>
        <w:jc w:val="both"/>
        <w:rPr>
          <w:rFonts w:ascii="Tahoma" w:hAnsi="Tahoma" w:cs="Tahoma"/>
        </w:rPr>
      </w:pPr>
      <w:r w:rsidRPr="00030DE9">
        <w:rPr>
          <w:rFonts w:ascii="Tahoma" w:hAnsi="Tahoma" w:cs="Tahoma"/>
          <w:noProof/>
          <w:lang w:eastAsia="en-IN"/>
        </w:rPr>
        <w:pict>
          <v:roundrect id="Rounded Rectangle 22" o:spid="_x0000_s1033" style="position:absolute;left:0;text-align:left;margin-left:45pt;margin-top:4.2pt;width:396.75pt;height:169.5pt;z-index:25166950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833E0" w:rsidRDefault="002833E0" w:rsidP="00975FD4">
                  <w:pPr>
                    <w:spacing w:after="0"/>
                    <w:jc w:val="center"/>
                  </w:pPr>
                  <w:r>
                    <w:t>CONTROLLER (Server)</w:t>
                  </w:r>
                </w:p>
              </w:txbxContent>
            </v:textbox>
          </v:roundrect>
        </w:pict>
      </w:r>
    </w:p>
    <w:p w:rsidR="00B43AD5" w:rsidRDefault="00B43AD5" w:rsidP="00953DB0">
      <w:pPr>
        <w:spacing w:after="0"/>
        <w:jc w:val="both"/>
        <w:rPr>
          <w:rFonts w:ascii="Tahoma" w:hAnsi="Tahoma" w:cs="Tahoma"/>
        </w:rPr>
      </w:pPr>
    </w:p>
    <w:p w:rsidR="00B43AD5" w:rsidRDefault="00030DE9" w:rsidP="00953DB0">
      <w:pPr>
        <w:spacing w:after="0"/>
        <w:jc w:val="both"/>
        <w:rPr>
          <w:rFonts w:ascii="Tahoma" w:hAnsi="Tahoma" w:cs="Tahoma"/>
        </w:rPr>
      </w:pPr>
      <w:r w:rsidRPr="00030DE9">
        <w:rPr>
          <w:rFonts w:ascii="Tahoma" w:hAnsi="Tahoma" w:cs="Tahoma"/>
          <w:noProof/>
          <w:lang w:eastAsia="en-IN"/>
        </w:rPr>
        <w:pict>
          <v:shape id="Text Box 26" o:spid="_x0000_s1035" type="#_x0000_t202" style="position:absolute;left:0;text-align:left;margin-left:61.2pt;margin-top:2.15pt;width:115.8pt;height:20.25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" fillcolor="white [3201]" strokeweight=".5pt">
            <v:textbox>
              <w:txbxContent>
                <w:p w:rsidR="002833E0" w:rsidRPr="00AF56F1" w:rsidRDefault="002833E0" w:rsidP="00AF56F1">
                  <w:pPr>
                    <w:spacing w:after="0" w:line="240" w:lineRule="auto"/>
                    <w:rPr>
                      <w:color w:val="943634" w:themeColor="accent2" w:themeShade="BF"/>
                    </w:rPr>
                  </w:pPr>
                  <w:r>
                    <w:rPr>
                      <w:color w:val="943634" w:themeColor="accent2" w:themeShade="BF"/>
                    </w:rPr>
                    <w:t xml:space="preserve">   Controlling</w:t>
                  </w:r>
                  <w:r w:rsidRPr="00AF56F1">
                    <w:rPr>
                      <w:color w:val="943634" w:themeColor="accent2" w:themeShade="BF"/>
                    </w:rPr>
                    <w:t xml:space="preserve"> Servlet</w:t>
                  </w:r>
                </w:p>
              </w:txbxContent>
            </v:textbox>
          </v:shape>
        </w:pict>
      </w:r>
      <w:r w:rsidRPr="00030DE9">
        <w:rPr>
          <w:rFonts w:ascii="Tahoma" w:hAnsi="Tahoma" w:cs="Tahoma"/>
          <w:noProof/>
          <w:lang w:eastAsia="en-IN"/>
        </w:rPr>
        <w:pict>
          <v:shape id="Straight Arrow Connector 32" o:spid="_x0000_s1044" type="#_x0000_t32" style="position:absolute;left:0;text-align:left;margin-left:193.3pt;margin-top:12.65pt;width:123.95pt;height:0;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" adj="-43095,-1,-43095" strokecolor="#f79646 [3209]" strokeweight="3pt">
            <v:stroke startarrow="open" endarrow="open"/>
            <v:shadow on="t" color="black" opacity="22937f" origin=",.5" offset="0,.63889mm"/>
          </v:shape>
        </w:pict>
      </w:r>
      <w:r w:rsidRPr="00030DE9">
        <w:rPr>
          <w:rFonts w:ascii="Tahoma" w:hAnsi="Tahoma" w:cs="Tahoma"/>
          <w:noProof/>
          <w:lang w:eastAsia="en-IN"/>
        </w:rPr>
        <w:pict>
          <v:shape id="Text Box 30" o:spid="_x0000_s1034" type="#_x0000_t202" style="position:absolute;left:0;text-align:left;margin-left:321.75pt;margin-top:2.15pt;width:96pt;height:20.2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" fillcolor="white [3201]" strokeweight=".5pt">
            <v:textbox>
              <w:txbxContent>
                <w:p w:rsidR="002833E0" w:rsidRPr="00AF56F1" w:rsidRDefault="002833E0" w:rsidP="00975FD4">
                  <w:pPr>
                    <w:spacing w:after="0" w:line="240" w:lineRule="auto"/>
                    <w:rPr>
                      <w:color w:val="943634" w:themeColor="accent2" w:themeShade="BF"/>
                    </w:rPr>
                  </w:pPr>
                  <w:r>
                    <w:rPr>
                      <w:color w:val="943634" w:themeColor="accent2" w:themeShade="BF"/>
                    </w:rPr>
                    <w:t>JSP / JSON Engine</w:t>
                  </w:r>
                </w:p>
              </w:txbxContent>
            </v:textbox>
          </v:shape>
        </w:pict>
      </w:r>
    </w:p>
    <w:p w:rsidR="00B43AD5" w:rsidRDefault="00030DE9" w:rsidP="00953DB0">
      <w:pPr>
        <w:spacing w:after="0"/>
        <w:jc w:val="both"/>
        <w:rPr>
          <w:rFonts w:ascii="Tahoma" w:hAnsi="Tahoma" w:cs="Tahoma"/>
        </w:rPr>
      </w:pPr>
      <w:r w:rsidRPr="00030DE9">
        <w:rPr>
          <w:rFonts w:ascii="Tahoma" w:hAnsi="Tahoma" w:cs="Tahoma"/>
          <w:noProof/>
          <w:lang w:eastAsia="en-IN"/>
        </w:rPr>
        <w:pict>
          <v:shape id="Straight Arrow Connector 33" o:spid="_x0000_s1043" type="#_x0000_t32" style="position:absolute;left:0;text-align:left;margin-left:112.5pt;margin-top:12.4pt;width:.75pt;height:50.2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" strokecolor="#f79646 [3209]" strokeweight="3pt">
            <v:stroke startarrow="open" endarrow="open"/>
            <v:shadow on="t" color="black" opacity="22937f" origin=",.5" offset="0,.63889mm"/>
          </v:shape>
        </w:pict>
      </w:r>
    </w:p>
    <w:p w:rsidR="00B43AD5" w:rsidRDefault="00B43AD5" w:rsidP="00953DB0">
      <w:pPr>
        <w:spacing w:after="0"/>
        <w:jc w:val="both"/>
        <w:rPr>
          <w:rFonts w:ascii="Tahoma" w:hAnsi="Tahoma" w:cs="Tahoma"/>
        </w:rPr>
      </w:pPr>
    </w:p>
    <w:p w:rsidR="00B43AD5" w:rsidRDefault="00B43AD5" w:rsidP="00953DB0">
      <w:pPr>
        <w:spacing w:after="0"/>
        <w:jc w:val="both"/>
        <w:rPr>
          <w:rFonts w:ascii="Tahoma" w:hAnsi="Tahoma" w:cs="Tahoma"/>
        </w:rPr>
      </w:pPr>
    </w:p>
    <w:p w:rsidR="00B43AD5" w:rsidRDefault="00B43AD5" w:rsidP="00953DB0">
      <w:pPr>
        <w:spacing w:after="0"/>
        <w:jc w:val="both"/>
        <w:rPr>
          <w:rFonts w:ascii="Tahoma" w:hAnsi="Tahoma" w:cs="Tahoma"/>
        </w:rPr>
      </w:pPr>
    </w:p>
    <w:p w:rsidR="00B43AD5" w:rsidRDefault="00030DE9" w:rsidP="00953DB0">
      <w:pPr>
        <w:spacing w:after="0"/>
        <w:jc w:val="both"/>
        <w:rPr>
          <w:rFonts w:ascii="Tahoma" w:hAnsi="Tahoma" w:cs="Tahoma"/>
        </w:rPr>
      </w:pPr>
      <w:r w:rsidRPr="00030DE9">
        <w:rPr>
          <w:rFonts w:ascii="Tahoma" w:hAnsi="Tahoma" w:cs="Tahoma"/>
          <w:noProof/>
          <w:lang w:eastAsia="en-IN"/>
        </w:rPr>
        <w:pict>
          <v:shape id="Text Box 31" o:spid="_x0000_s1037" type="#_x0000_t202" style="position:absolute;left:0;text-align:left;margin-left:294.85pt;margin-top:7.55pt;width:130.1pt;height:20.2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" fillcolor="white [3201]" strokeweight=".5pt">
            <v:textbox>
              <w:txbxContent>
                <w:p w:rsidR="002833E0" w:rsidRPr="00D937C8" w:rsidRDefault="002833E0" w:rsidP="00975FD4">
                  <w:pPr>
                    <w:spacing w:after="0" w:line="240" w:lineRule="auto"/>
                    <w:rPr>
                      <w:color w:val="943634" w:themeColor="accent2" w:themeShade="BF"/>
                      <w:lang w:val="en-US"/>
                    </w:rPr>
                  </w:pPr>
                  <w:r>
                    <w:rPr>
                      <w:color w:val="943634" w:themeColor="accent2" w:themeShade="BF"/>
                      <w:lang w:val="en-US"/>
                    </w:rPr>
                    <w:t xml:space="preserve">       Dispatcher Servlet</w:t>
                  </w:r>
                </w:p>
              </w:txbxContent>
            </v:textbox>
          </v:shape>
        </w:pict>
      </w:r>
      <w:r w:rsidRPr="00030DE9">
        <w:rPr>
          <w:rFonts w:ascii="Tahoma" w:hAnsi="Tahoma" w:cs="Tahoma"/>
          <w:noProof/>
          <w:lang w:eastAsia="en-IN"/>
        </w:rPr>
        <w:pict>
          <v:shape id="Text Box 27" o:spid="_x0000_s1036" type="#_x0000_t202" style="position:absolute;left:0;text-align:left;margin-left:73.5pt;margin-top:7.55pt;width:103.5pt;height:20.2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" fillcolor="white [3201]" strokeweight=".5pt">
            <v:textbox>
              <w:txbxContent>
                <w:p w:rsidR="002833E0" w:rsidRPr="00AF56F1" w:rsidRDefault="002833E0" w:rsidP="00AF56F1">
                  <w:pPr>
                    <w:spacing w:after="0" w:line="240" w:lineRule="auto"/>
                    <w:rPr>
                      <w:color w:val="943634" w:themeColor="accent2" w:themeShade="BF"/>
                    </w:rPr>
                  </w:pPr>
                  <w:r w:rsidRPr="00AF56F1">
                    <w:rPr>
                      <w:color w:val="943634" w:themeColor="accent2" w:themeShade="BF"/>
                    </w:rPr>
                    <w:t xml:space="preserve">Java </w:t>
                  </w:r>
                  <w:r>
                    <w:rPr>
                      <w:color w:val="943634" w:themeColor="accent2" w:themeShade="BF"/>
                    </w:rPr>
                    <w:t>Workflows</w:t>
                  </w:r>
                </w:p>
              </w:txbxContent>
            </v:textbox>
          </v:shape>
        </w:pict>
      </w:r>
    </w:p>
    <w:p w:rsidR="00B43AD5" w:rsidRDefault="00030DE9" w:rsidP="00953DB0">
      <w:pPr>
        <w:spacing w:after="0"/>
        <w:jc w:val="both"/>
        <w:rPr>
          <w:rFonts w:ascii="Tahoma" w:hAnsi="Tahoma" w:cs="Tahoma"/>
        </w:rPr>
      </w:pPr>
      <w:r w:rsidRPr="00030DE9">
        <w:rPr>
          <w:rFonts w:ascii="Tahoma" w:hAnsi="Tahoma" w:cs="Tahoma"/>
          <w:noProof/>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4" o:spid="_x0000_s1042" type="#_x0000_t34" style="position:absolute;left:0;text-align:left;margin-left:189.55pt;margin-top:3.5pt;width:99.55pt;height:.05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" adj="10795,-212522400,-52845" strokecolor="#f79646 [3209]" strokeweight="3pt">
            <v:stroke startarrow="open" endarrow="open"/>
            <v:shadow on="t" color="black" opacity="22937f" origin=",.5" offset="0,.63889mm"/>
          </v:shape>
        </w:pict>
      </w:r>
    </w:p>
    <w:p w:rsidR="00B43AD5" w:rsidRDefault="00030DE9" w:rsidP="00953DB0">
      <w:pPr>
        <w:spacing w:after="0"/>
        <w:jc w:val="both"/>
        <w:rPr>
          <w:rFonts w:ascii="Tahoma" w:hAnsi="Tahoma" w:cs="Tahoma"/>
        </w:rPr>
      </w:pPr>
      <w:r>
        <w:rPr>
          <w:rFonts w:ascii="Tahoma" w:hAnsi="Tahoma" w:cs="Tahoma"/>
          <w:noProof/>
          <w:lang w:val="en-US"/>
        </w:rPr>
        <w:pict>
          <v:shape id="_x0000_s1061" type="#_x0000_t32" style="position:absolute;left:0;text-align:left;margin-left:311.25pt;margin-top:7.95pt;width:0;height:78.9pt;flip:y;z-index:251696128" o:connectortype="straight" strokecolor="teal" strokeweight="3pt">
            <v:stroke endarrow="open"/>
          </v:shape>
        </w:pict>
      </w:r>
      <w:r>
        <w:rPr>
          <w:rFonts w:ascii="Tahoma" w:hAnsi="Tahoma" w:cs="Tahoma"/>
          <w:noProof/>
          <w:lang w:val="en-US"/>
        </w:rPr>
        <w:pict>
          <v:shape id="_x0000_s1059" type="#_x0000_t32" style="position:absolute;left:0;text-align:left;margin-left:407.4pt;margin-top:7.95pt;width:0;height:78.9pt;z-index:251694080" o:connectortype="straight" strokecolor="teal" strokeweight="3pt">
            <v:stroke endarrow="open"/>
          </v:shape>
        </w:pict>
      </w:r>
    </w:p>
    <w:p w:rsidR="00B43AD5" w:rsidRDefault="00B43AD5" w:rsidP="00953DB0">
      <w:pPr>
        <w:spacing w:after="0"/>
        <w:jc w:val="both"/>
        <w:rPr>
          <w:rFonts w:ascii="Tahoma" w:hAnsi="Tahoma" w:cs="Tahoma"/>
        </w:rPr>
      </w:pPr>
    </w:p>
    <w:p w:rsidR="00B43AD5" w:rsidRDefault="00B43AD5" w:rsidP="00953DB0">
      <w:pPr>
        <w:spacing w:after="0"/>
        <w:jc w:val="both"/>
        <w:rPr>
          <w:rFonts w:ascii="Tahoma" w:hAnsi="Tahoma" w:cs="Tahoma"/>
        </w:rPr>
      </w:pPr>
    </w:p>
    <w:p w:rsidR="00B43AD5" w:rsidRDefault="00B43AD5" w:rsidP="00953DB0">
      <w:pPr>
        <w:spacing w:after="0"/>
        <w:jc w:val="both"/>
        <w:rPr>
          <w:rFonts w:ascii="Tahoma" w:hAnsi="Tahoma" w:cs="Tahoma"/>
        </w:rPr>
      </w:pPr>
    </w:p>
    <w:p w:rsidR="00B43AD5" w:rsidRDefault="00030DE9" w:rsidP="00953DB0">
      <w:pPr>
        <w:spacing w:after="0"/>
        <w:jc w:val="both"/>
        <w:rPr>
          <w:rFonts w:ascii="Tahoma" w:hAnsi="Tahoma" w:cs="Tahoma"/>
        </w:rPr>
      </w:pPr>
      <w:r w:rsidRPr="00030DE9">
        <w:rPr>
          <w:rFonts w:ascii="Tahoma" w:hAnsi="Tahoma" w:cs="Tahoma"/>
          <w:noProof/>
          <w:lang w:eastAsia="en-IN"/>
        </w:rPr>
        <w:pict>
          <v:roundrect id="Rounded Rectangle 23" o:spid="_x0000_s1038" style="position:absolute;left:0;text-align:left;margin-left:11.75pt;margin-top:11.2pt;width:470.7pt;height:67.05pt;z-index:2516715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style="mso-next-textbox:#Rounded Rectangle 23">
              <w:txbxContent>
                <w:p w:rsidR="002833E0" w:rsidRDefault="002833E0"/>
              </w:txbxContent>
            </v:textbox>
          </v:roundrect>
        </w:pict>
      </w:r>
    </w:p>
    <w:p w:rsidR="00B43AD5" w:rsidRDefault="00B43AD5" w:rsidP="00953DB0">
      <w:pPr>
        <w:spacing w:after="0"/>
        <w:jc w:val="both"/>
        <w:rPr>
          <w:rFonts w:ascii="Tahoma" w:hAnsi="Tahoma" w:cs="Tahoma"/>
        </w:rPr>
      </w:pPr>
    </w:p>
    <w:p w:rsidR="00B43AD5" w:rsidRDefault="00030DE9" w:rsidP="00953DB0">
      <w:pPr>
        <w:spacing w:after="0"/>
        <w:jc w:val="both"/>
        <w:rPr>
          <w:rFonts w:ascii="Tahoma" w:hAnsi="Tahoma" w:cs="Tahoma"/>
        </w:rPr>
      </w:pPr>
      <w:r w:rsidRPr="00030DE9">
        <w:rPr>
          <w:rFonts w:ascii="Tahoma" w:hAnsi="Tahoma" w:cs="Tahoma"/>
          <w:noProof/>
          <w:lang w:eastAsia="en-IN"/>
        </w:rPr>
        <w:pict>
          <v:shape id="Text Box 29" o:spid="_x0000_s1040" type="#_x0000_t202" style="position:absolute;left:0;text-align:left;margin-left:78.75pt;margin-top:5.4pt;width:68.25pt;height:24.1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" fillcolor="white [3201]" strokeweight=".5pt">
            <v:textbox style="mso-next-textbox:#Text Box 29">
              <w:txbxContent>
                <w:p w:rsidR="002833E0" w:rsidRPr="00975FD4" w:rsidRDefault="002833E0" w:rsidP="00975FD4">
                  <w:pPr>
                    <w:spacing w:after="0" w:line="240" w:lineRule="auto"/>
                    <w:rPr>
                      <w:color w:val="76923C" w:themeColor="accent3" w:themeShade="BF"/>
                    </w:rPr>
                  </w:pPr>
                  <w:r>
                    <w:rPr>
                      <w:color w:val="76923C" w:themeColor="accent3" w:themeShade="BF"/>
                    </w:rPr>
                    <w:t>JDBC Driver</w:t>
                  </w:r>
                </w:p>
              </w:txbxContent>
            </v:textbox>
          </v:shape>
        </w:pict>
      </w:r>
      <w:r>
        <w:rPr>
          <w:rFonts w:ascii="Tahoma" w:hAnsi="Tahoma" w:cs="Tahoma"/>
          <w:noProof/>
          <w:lang w:val="en-US"/>
        </w:rPr>
        <w:pict>
          <v:shape id="_x0000_s1051" type="#_x0000_t202" style="position:absolute;left:0;text-align:left;margin-left:254.65pt;margin-top:5.4pt;width:81.4pt;height:24.15pt;z-index:251693056">
            <v:textbox style="mso-next-textbox:#_x0000_s1051">
              <w:txbxContent>
                <w:p w:rsidR="002833E0" w:rsidRPr="00FD4EC3" w:rsidRDefault="002833E0" w:rsidP="00C359AB">
                  <w:pPr>
                    <w:spacing w:after="0" w:line="240" w:lineRule="auto"/>
                    <w:rPr>
                      <w:color w:val="76923C" w:themeColor="accent3" w:themeShade="BF"/>
                      <w:lang w:val="en-US"/>
                    </w:rPr>
                  </w:pPr>
                  <w:r>
                    <w:rPr>
                      <w:color w:val="76923C" w:themeColor="accent3" w:themeShade="BF"/>
                      <w:lang w:val="en-US"/>
                    </w:rPr>
                    <w:t>Entity Beans</w:t>
                  </w:r>
                </w:p>
                <w:p w:rsidR="002833E0" w:rsidRPr="00C359AB" w:rsidRDefault="002833E0">
                  <w:pPr>
                    <w:rPr>
                      <w:lang w:val="en-US"/>
                    </w:rPr>
                  </w:pPr>
                </w:p>
              </w:txbxContent>
            </v:textbox>
          </v:shape>
        </w:pict>
      </w:r>
      <w:r w:rsidRPr="00030DE9">
        <w:rPr>
          <w:rFonts w:ascii="Tahoma" w:hAnsi="Tahoma" w:cs="Tahoma"/>
          <w:noProof/>
          <w:lang w:eastAsia="en-IN"/>
        </w:rPr>
        <w:pict>
          <v:shape id="Text Box 28" o:spid="_x0000_s1039" type="#_x0000_t202" style="position:absolute;left:0;text-align:left;margin-left:373.8pt;margin-top:5.4pt;width:78.8pt;height:24.1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" fillcolor="white [3201]" strokeweight=".5pt">
            <v:textbox style="mso-next-textbox:#Text Box 28">
              <w:txbxContent>
                <w:p w:rsidR="002833E0" w:rsidRPr="00FD4EC3" w:rsidRDefault="002833E0" w:rsidP="00975FD4">
                  <w:pPr>
                    <w:spacing w:after="0" w:line="240" w:lineRule="auto"/>
                    <w:rPr>
                      <w:color w:val="76923C" w:themeColor="accent3" w:themeShade="BF"/>
                      <w:lang w:val="en-US"/>
                    </w:rPr>
                  </w:pPr>
                  <w:r>
                    <w:rPr>
                      <w:color w:val="76923C" w:themeColor="accent3" w:themeShade="BF"/>
                      <w:lang w:val="en-US"/>
                    </w:rPr>
                    <w:t>Session Beans</w:t>
                  </w:r>
                </w:p>
              </w:txbxContent>
            </v:textbox>
          </v:shape>
        </w:pict>
      </w:r>
    </w:p>
    <w:p w:rsidR="00B43AD5" w:rsidRDefault="00030DE9" w:rsidP="00953DB0">
      <w:pPr>
        <w:spacing w:after="0"/>
        <w:jc w:val="both"/>
        <w:rPr>
          <w:rFonts w:ascii="Tahoma" w:hAnsi="Tahoma" w:cs="Tahoma"/>
        </w:rPr>
      </w:pPr>
      <w:r>
        <w:rPr>
          <w:rFonts w:ascii="Tahoma" w:hAnsi="Tahoma" w:cs="Tahoma"/>
          <w:noProof/>
          <w:lang w:val="en-US"/>
        </w:rPr>
        <w:pict>
          <v:shape id="_x0000_s1062" type="#_x0000_t32" style="position:absolute;left:0;text-align:left;margin-left:155.05pt;margin-top:1.7pt;width:90.35pt;height:0;z-index:251697152" o:connectortype="straight" strokecolor="teal" strokeweight="3pt">
            <v:stroke startarrow="open" endarrow="open"/>
          </v:shape>
        </w:pict>
      </w:r>
      <w:r>
        <w:rPr>
          <w:rFonts w:ascii="Tahoma" w:hAnsi="Tahoma" w:cs="Tahoma"/>
          <w:noProof/>
          <w:lang w:val="en-US"/>
        </w:rPr>
        <w:pict>
          <v:shape id="_x0000_s1060" type="#_x0000_t32" style="position:absolute;left:0;text-align:left;margin-left:340.45pt;margin-top:1.7pt;width:26.9pt;height:.05pt;flip:x;z-index:251695104" o:connectortype="straight" strokecolor="teal" strokeweight="2pt">
            <v:stroke endarrow="open"/>
          </v:shape>
        </w:pict>
      </w:r>
    </w:p>
    <w:p w:rsidR="00975FD4" w:rsidRDefault="00030DE9" w:rsidP="009E298B">
      <w:pPr>
        <w:jc w:val="center"/>
        <w:rPr>
          <w:rFonts w:ascii="Tahoma" w:hAnsi="Tahoma" w:cs="Tahoma"/>
          <w:b/>
          <w:color w:val="1F497D" w:themeColor="text2"/>
          <w:sz w:val="36"/>
          <w:szCs w:val="36"/>
        </w:rPr>
      </w:pPr>
      <w:r>
        <w:rPr>
          <w:rFonts w:ascii="Tahoma" w:hAnsi="Tahoma" w:cs="Tahoma"/>
          <w:b/>
          <w:noProof/>
          <w:color w:val="1F497D" w:themeColor="text2"/>
          <w:sz w:val="36"/>
          <w:szCs w:val="36"/>
          <w:lang w:val="en-US"/>
        </w:rPr>
        <w:pict>
          <v:shape id="_x0000_s1065" type="#_x0000_t32" style="position:absolute;left:0;text-align:left;margin-left:107pt;margin-top:9.15pt;width:0;height:65.2pt;z-index:251698176" o:connectortype="straight" strokecolor="#712503" strokeweight="3pt">
            <v:stroke startarrow="open" endarrow="open"/>
          </v:shape>
        </w:pict>
      </w:r>
    </w:p>
    <w:p w:rsidR="00815051" w:rsidRDefault="00815051" w:rsidP="00815051">
      <w:pPr>
        <w:jc w:val="center"/>
        <w:rPr>
          <w:rFonts w:ascii="Tahoma" w:hAnsi="Tahoma" w:cs="Tahoma"/>
          <w:b/>
          <w:color w:val="1F497D" w:themeColor="text2"/>
          <w:sz w:val="36"/>
          <w:szCs w:val="36"/>
        </w:rPr>
      </w:pPr>
    </w:p>
    <w:p w:rsidR="00815051" w:rsidRDefault="00030DE9" w:rsidP="00BE4AE8">
      <w:pPr>
        <w:rPr>
          <w:rFonts w:ascii="Tahoma" w:hAnsi="Tahoma" w:cs="Tahoma"/>
          <w:b/>
          <w:color w:val="1F497D" w:themeColor="text2"/>
          <w:sz w:val="36"/>
          <w:szCs w:val="36"/>
        </w:rPr>
      </w:pPr>
      <w:r>
        <w:rPr>
          <w:rFonts w:ascii="Tahoma" w:hAnsi="Tahoma" w:cs="Tahoma"/>
          <w:b/>
          <w:noProof/>
          <w:color w:val="1F497D" w:themeColor="text2"/>
          <w:sz w:val="36"/>
          <w:szCs w:val="36"/>
          <w:lang w:val="en-US"/>
        </w:rPr>
        <w:pict>
          <v:shape id="_x0000_s1070" type="#_x0000_t202" style="position:absolute;margin-left:69.8pt;margin-top:92.7pt;width:68.8pt;height:20.35pt;z-index:251700224">
            <v:textbox>
              <w:txbxContent>
                <w:p w:rsidR="002833E0" w:rsidRPr="00815051" w:rsidRDefault="002833E0">
                  <w:pPr>
                    <w:rPr>
                      <w:lang w:val="en-US"/>
                    </w:rPr>
                  </w:pPr>
                  <w:r>
                    <w:rPr>
                      <w:color w:val="943634" w:themeColor="accent2" w:themeShade="BF"/>
                      <w:lang w:val="en-US"/>
                    </w:rPr>
                    <w:t xml:space="preserve">Database </w:t>
                  </w:r>
                </w:p>
              </w:txbxContent>
            </v:textbox>
          </v:shape>
        </w:pict>
      </w:r>
      <w:r>
        <w:rPr>
          <w:rFonts w:ascii="Tahoma" w:hAnsi="Tahoma" w:cs="Tahoma"/>
          <w:b/>
          <w:noProof/>
          <w:color w:val="1F497D" w:themeColor="text2"/>
          <w:sz w:val="36"/>
          <w:szCs w:val="36"/>
          <w:lang w:val="en-US"/>
        </w:rPr>
        <w:pict>
          <v:roundrect id="_x0000_s1069" style="position:absolute;margin-left:48.55pt;margin-top:88.6pt;width:106.5pt;height:31.25pt;z-index:251699200" arcsize="10923f" fillcolor="#92cddc [1944]" strokecolor="#92cddc [1944]" strokeweight="1pt">
            <v:fill color2="#daeef3 [664]" angle="-45" focus="-50%" type="gradient"/>
            <v:shadow on="t" type="perspective" color="#205867 [1608]" opacity=".5" offset="1pt" offset2="-3pt"/>
          </v:roundrect>
        </w:pict>
      </w:r>
      <w:r w:rsidR="00815051">
        <w:rPr>
          <w:rFonts w:ascii="Tahoma" w:hAnsi="Tahoma" w:cs="Tahoma"/>
          <w:b/>
          <w:color w:val="1F497D" w:themeColor="text2"/>
          <w:sz w:val="36"/>
          <w:szCs w:val="36"/>
        </w:rPr>
        <w:t xml:space="preserve">          </w:t>
      </w:r>
      <w:r w:rsidR="00815051">
        <w:rPr>
          <w:rFonts w:ascii="Tahoma" w:hAnsi="Tahoma" w:cs="Tahoma"/>
          <w:b/>
          <w:noProof/>
          <w:color w:val="1F497D" w:themeColor="text2"/>
          <w:sz w:val="36"/>
          <w:szCs w:val="36"/>
          <w:lang w:val="en-US"/>
        </w:rPr>
        <w:drawing>
          <wp:inline distT="0" distB="0" distL="0" distR="0">
            <wp:extent cx="1215773" cy="1207698"/>
            <wp:effectExtent l="19050" t="0" r="3427"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216025" cy="1207949"/>
                    </a:xfrm>
                    <a:prstGeom prst="rect">
                      <a:avLst/>
                    </a:prstGeom>
                    <a:noFill/>
                    <a:ln w="9525">
                      <a:noFill/>
                      <a:miter lim="800000"/>
                      <a:headEnd/>
                      <a:tailEnd/>
                    </a:ln>
                  </pic:spPr>
                </pic:pic>
              </a:graphicData>
            </a:graphic>
          </wp:inline>
        </w:drawing>
      </w:r>
      <w:r w:rsidR="00815051">
        <w:rPr>
          <w:rFonts w:ascii="Tahoma" w:hAnsi="Tahoma" w:cs="Tahoma"/>
          <w:b/>
          <w:color w:val="1F497D" w:themeColor="text2"/>
          <w:sz w:val="36"/>
          <w:szCs w:val="36"/>
        </w:rPr>
        <w:t xml:space="preserve">        </w:t>
      </w:r>
    </w:p>
    <w:p w:rsidR="00B43AD5" w:rsidRPr="00E56B5A" w:rsidRDefault="00E56B5A" w:rsidP="00E56B5A">
      <w:pPr>
        <w:rPr>
          <w:rFonts w:ascii="Tahoma" w:hAnsi="Tahoma" w:cs="Tahoma"/>
          <w:b/>
          <w:color w:val="1F497D" w:themeColor="text2"/>
          <w:sz w:val="36"/>
          <w:szCs w:val="36"/>
        </w:rPr>
      </w:pPr>
      <w:r>
        <w:rPr>
          <w:rFonts w:ascii="Tahoma" w:hAnsi="Tahoma" w:cs="Tahoma"/>
          <w:b/>
          <w:color w:val="1F497D" w:themeColor="text2"/>
          <w:sz w:val="36"/>
          <w:szCs w:val="36"/>
        </w:rPr>
        <w:t xml:space="preserve">                     Distributed MVC Architecture</w:t>
      </w:r>
    </w:p>
    <w:p w:rsidR="00B43AD5" w:rsidRDefault="00B43AD5" w:rsidP="00953DB0">
      <w:pPr>
        <w:spacing w:after="0"/>
        <w:jc w:val="both"/>
        <w:rPr>
          <w:rFonts w:ascii="Tahoma" w:hAnsi="Tahoma" w:cs="Tahoma"/>
        </w:rPr>
      </w:pPr>
    </w:p>
    <w:p w:rsidR="00251D09" w:rsidRDefault="00251D09" w:rsidP="00953DB0">
      <w:pPr>
        <w:spacing w:after="0"/>
        <w:jc w:val="both"/>
        <w:rPr>
          <w:rFonts w:ascii="Tahoma" w:hAnsi="Tahoma" w:cs="Tahoma"/>
        </w:rPr>
      </w:pPr>
    </w:p>
    <w:p w:rsidR="00251D09" w:rsidRDefault="00D937C8" w:rsidP="00953DB0">
      <w:pPr>
        <w:spacing w:after="0"/>
        <w:jc w:val="both"/>
        <w:rPr>
          <w:rFonts w:ascii="Tahoma" w:hAnsi="Tahoma" w:cs="Tahoma"/>
        </w:rPr>
      </w:pPr>
      <w:r>
        <w:rPr>
          <w:rStyle w:val="apple-converted-space"/>
          <w:rFonts w:ascii="Trebuchet MS" w:hAnsi="Trebuchet MS"/>
          <w:color w:val="000000"/>
          <w:sz w:val="16"/>
          <w:szCs w:val="16"/>
          <w:shd w:val="clear" w:color="auto" w:fill="FFFFFF"/>
        </w:rPr>
        <w:lastRenderedPageBreak/>
        <w:t xml:space="preserve">             </w:t>
      </w:r>
      <w:r>
        <w:rPr>
          <w:noProof/>
          <w:lang w:val="en-US"/>
        </w:rPr>
        <w:drawing>
          <wp:inline distT="0" distB="0" distL="0" distR="0">
            <wp:extent cx="5159006" cy="3242930"/>
            <wp:effectExtent l="19050" t="0" r="3544" b="0"/>
            <wp:docPr id="2" name="Picture 1" descr="http://www.myeclipseide.com/documentation/quickstarts/earprojects/images/mode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eclipseide.com/documentation/quickstarts/earprojects/images/model3.gif"/>
                    <pic:cNvPicPr>
                      <a:picLocks noChangeAspect="1" noChangeArrowheads="1"/>
                    </pic:cNvPicPr>
                  </pic:nvPicPr>
                  <pic:blipFill>
                    <a:blip r:embed="rId17" cstate="print"/>
                    <a:srcRect/>
                    <a:stretch>
                      <a:fillRect/>
                    </a:stretch>
                  </pic:blipFill>
                  <pic:spPr bwMode="auto">
                    <a:xfrm>
                      <a:off x="0" y="0"/>
                      <a:ext cx="5166724" cy="3247782"/>
                    </a:xfrm>
                    <a:prstGeom prst="rect">
                      <a:avLst/>
                    </a:prstGeom>
                    <a:noFill/>
                    <a:ln w="9525">
                      <a:noFill/>
                      <a:miter lim="800000"/>
                      <a:headEnd/>
                      <a:tailEnd/>
                    </a:ln>
                  </pic:spPr>
                </pic:pic>
              </a:graphicData>
            </a:graphic>
          </wp:inline>
        </w:drawing>
      </w:r>
      <w:r>
        <w:rPr>
          <w:rStyle w:val="apple-converted-space"/>
          <w:rFonts w:ascii="Trebuchet MS" w:hAnsi="Trebuchet MS"/>
          <w:color w:val="000000"/>
          <w:sz w:val="16"/>
          <w:szCs w:val="16"/>
          <w:shd w:val="clear" w:color="auto" w:fill="FFFFFF"/>
        </w:rPr>
        <w:t> </w:t>
      </w:r>
    </w:p>
    <w:p w:rsidR="00251D09" w:rsidRDefault="00251D09" w:rsidP="00953DB0">
      <w:pPr>
        <w:spacing w:after="0"/>
        <w:jc w:val="both"/>
        <w:rPr>
          <w:rFonts w:ascii="Tahoma" w:hAnsi="Tahoma" w:cs="Tahoma"/>
        </w:rPr>
      </w:pPr>
    </w:p>
    <w:p w:rsidR="00D937C8" w:rsidRPr="00E56B5A" w:rsidRDefault="00030DE9" w:rsidP="00E56B5A">
      <w:pPr>
        <w:jc w:val="center"/>
        <w:rPr>
          <w:rFonts w:ascii="Tahoma" w:hAnsi="Tahoma" w:cs="Tahoma"/>
          <w:b/>
          <w:color w:val="1F497D" w:themeColor="text2"/>
          <w:sz w:val="32"/>
          <w:szCs w:val="32"/>
        </w:rPr>
      </w:pPr>
      <w:r w:rsidRPr="00030DE9">
        <w:rPr>
          <w:rFonts w:ascii="Tahoma" w:hAnsi="Tahoma" w:cs="Tahoma"/>
          <w:b/>
          <w:noProof/>
          <w:color w:val="1F497D" w:themeColor="text2"/>
          <w:sz w:val="36"/>
          <w:szCs w:val="36"/>
          <w:lang w:val="en-US"/>
        </w:rPr>
        <w:pict>
          <v:shape id="_x0000_s1073" type="#_x0000_t32" style="position:absolute;left:0;text-align:left;margin-left:-38.35pt;margin-top:27.6pt;width:566pt;height:.05pt;z-index:251701248" o:connectortype="straight" strokecolor="#4f81bd [3204]" strokeweight="2pt"/>
        </w:pict>
      </w:r>
      <w:r w:rsidR="00D937C8">
        <w:rPr>
          <w:rFonts w:ascii="Tahoma" w:hAnsi="Tahoma" w:cs="Tahoma"/>
          <w:b/>
          <w:color w:val="1F497D" w:themeColor="text2"/>
          <w:sz w:val="36"/>
          <w:szCs w:val="36"/>
        </w:rPr>
        <w:t xml:space="preserve">  </w:t>
      </w:r>
      <w:r w:rsidR="00D937C8" w:rsidRPr="0071476B">
        <w:rPr>
          <w:rFonts w:ascii="Tahoma" w:hAnsi="Tahoma" w:cs="Tahoma"/>
          <w:b/>
          <w:color w:val="1F497D" w:themeColor="text2"/>
          <w:sz w:val="32"/>
          <w:szCs w:val="32"/>
        </w:rPr>
        <w:t>Development Logic Behind J2EE Web Application</w:t>
      </w:r>
    </w:p>
    <w:p w:rsidR="00D937C8" w:rsidRDefault="00D937C8" w:rsidP="00953DB0">
      <w:pPr>
        <w:spacing w:after="0"/>
        <w:jc w:val="both"/>
        <w:rPr>
          <w:rFonts w:ascii="Tahoma" w:hAnsi="Tahoma" w:cs="Tahoma"/>
        </w:rPr>
      </w:pPr>
      <w:r>
        <w:rPr>
          <w:rFonts w:ascii="Tahoma" w:hAnsi="Tahoma" w:cs="Tahoma"/>
        </w:rPr>
        <w:t xml:space="preserve">                                               </w:t>
      </w:r>
      <w:r>
        <w:rPr>
          <w:noProof/>
          <w:lang w:val="en-US"/>
        </w:rPr>
        <w:drawing>
          <wp:inline distT="0" distB="0" distL="0" distR="0">
            <wp:extent cx="2171257" cy="3359888"/>
            <wp:effectExtent l="19050" t="0" r="443" b="0"/>
            <wp:docPr id="50" name="Picture 3" descr="http://www.myeclipseide.com/documentation/quickstarts/earprojects/images/earproject-classloaderhierarc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eclipseide.com/documentation/quickstarts/earprojects/images/earproject-classloaderhierarchy.gif"/>
                    <pic:cNvPicPr>
                      <a:picLocks noChangeAspect="1" noChangeArrowheads="1"/>
                    </pic:cNvPicPr>
                  </pic:nvPicPr>
                  <pic:blipFill>
                    <a:blip r:embed="rId18" cstate="print"/>
                    <a:srcRect/>
                    <a:stretch>
                      <a:fillRect/>
                    </a:stretch>
                  </pic:blipFill>
                  <pic:spPr bwMode="auto">
                    <a:xfrm>
                      <a:off x="0" y="0"/>
                      <a:ext cx="2178685" cy="3371382"/>
                    </a:xfrm>
                    <a:prstGeom prst="rect">
                      <a:avLst/>
                    </a:prstGeom>
                    <a:noFill/>
                    <a:ln w="9525">
                      <a:noFill/>
                      <a:miter lim="800000"/>
                      <a:headEnd/>
                      <a:tailEnd/>
                    </a:ln>
                  </pic:spPr>
                </pic:pic>
              </a:graphicData>
            </a:graphic>
          </wp:inline>
        </w:drawing>
      </w:r>
    </w:p>
    <w:p w:rsidR="00D937C8" w:rsidRDefault="00D937C8" w:rsidP="00D937C8">
      <w:pPr>
        <w:spacing w:after="0"/>
        <w:jc w:val="both"/>
        <w:rPr>
          <w:rFonts w:ascii="Tahoma" w:hAnsi="Tahoma" w:cs="Tahoma"/>
        </w:rPr>
      </w:pPr>
    </w:p>
    <w:p w:rsidR="00D937C8" w:rsidRPr="0071476B" w:rsidRDefault="00D937C8" w:rsidP="00D937C8">
      <w:pPr>
        <w:spacing w:after="0"/>
        <w:jc w:val="both"/>
        <w:rPr>
          <w:rFonts w:ascii="Tahoma" w:hAnsi="Tahoma" w:cs="Tahoma"/>
          <w:sz w:val="32"/>
          <w:szCs w:val="32"/>
        </w:rPr>
      </w:pPr>
      <w:r>
        <w:rPr>
          <w:rFonts w:ascii="Tahoma" w:hAnsi="Tahoma" w:cs="Tahoma"/>
          <w:b/>
          <w:color w:val="1F497D" w:themeColor="text2"/>
          <w:sz w:val="36"/>
          <w:szCs w:val="36"/>
        </w:rPr>
        <w:t xml:space="preserve">                          </w:t>
      </w:r>
      <w:r w:rsidR="0071476B">
        <w:rPr>
          <w:rFonts w:ascii="Tahoma" w:hAnsi="Tahoma" w:cs="Tahoma"/>
          <w:b/>
          <w:color w:val="1F497D" w:themeColor="text2"/>
          <w:sz w:val="36"/>
          <w:szCs w:val="36"/>
        </w:rPr>
        <w:t xml:space="preserve">  </w:t>
      </w:r>
      <w:r>
        <w:rPr>
          <w:rFonts w:ascii="Tahoma" w:hAnsi="Tahoma" w:cs="Tahoma"/>
          <w:b/>
          <w:color w:val="1F497D" w:themeColor="text2"/>
          <w:sz w:val="36"/>
          <w:szCs w:val="36"/>
        </w:rPr>
        <w:t xml:space="preserve"> </w:t>
      </w:r>
      <w:r w:rsidRPr="0071476B">
        <w:rPr>
          <w:rFonts w:ascii="Tahoma" w:hAnsi="Tahoma" w:cs="Tahoma"/>
          <w:b/>
          <w:color w:val="1F497D" w:themeColor="text2"/>
          <w:sz w:val="32"/>
          <w:szCs w:val="32"/>
        </w:rPr>
        <w:t>Class Loader Hierarchy</w:t>
      </w:r>
    </w:p>
    <w:p w:rsidR="00B71365" w:rsidRDefault="00B71365" w:rsidP="00953DB0">
      <w:pPr>
        <w:spacing w:after="0"/>
        <w:jc w:val="both"/>
        <w:rPr>
          <w:rFonts w:ascii="Tahoma" w:hAnsi="Tahoma" w:cs="Tahoma"/>
        </w:rPr>
      </w:pPr>
    </w:p>
    <w:p w:rsidR="00953DB0" w:rsidRPr="00D3391F" w:rsidRDefault="00C30F3C" w:rsidP="00953DB0">
      <w:pPr>
        <w:pStyle w:val="ListParagraph"/>
        <w:numPr>
          <w:ilvl w:val="1"/>
          <w:numId w:val="1"/>
        </w:numPr>
        <w:spacing w:after="0"/>
        <w:ind w:left="709"/>
        <w:jc w:val="both"/>
        <w:rPr>
          <w:rFonts w:ascii="Tahoma" w:hAnsi="Tahoma" w:cs="Tahoma"/>
        </w:rPr>
      </w:pPr>
      <w:r>
        <w:rPr>
          <w:rFonts w:ascii="Tahoma" w:hAnsi="Tahoma" w:cs="Tahoma"/>
          <w:b/>
          <w:sz w:val="28"/>
        </w:rPr>
        <w:t xml:space="preserve">Database Schema </w:t>
      </w:r>
    </w:p>
    <w:p w:rsidR="00953DB0" w:rsidRDefault="00953DB0" w:rsidP="00953DB0">
      <w:pPr>
        <w:spacing w:after="0"/>
        <w:jc w:val="both"/>
        <w:rPr>
          <w:rFonts w:ascii="Tahoma" w:hAnsi="Tahoma" w:cs="Tahoma"/>
        </w:rPr>
      </w:pPr>
    </w:p>
    <w:p w:rsidR="00E86E8A" w:rsidRDefault="00E86E8A" w:rsidP="00953DB0">
      <w:pPr>
        <w:spacing w:after="0"/>
        <w:jc w:val="both"/>
        <w:rPr>
          <w:rFonts w:ascii="Tahoma" w:hAnsi="Tahoma" w:cs="Tahoma"/>
        </w:rPr>
      </w:pPr>
    </w:p>
    <w:p w:rsidR="00E86E8A" w:rsidRDefault="00E86E8A" w:rsidP="00953DB0">
      <w:pPr>
        <w:spacing w:after="0"/>
        <w:jc w:val="both"/>
        <w:rPr>
          <w:rFonts w:ascii="Tahoma" w:hAnsi="Tahoma" w:cs="Tahoma"/>
        </w:rPr>
      </w:pPr>
    </w:p>
    <w:p w:rsidR="00E86E8A" w:rsidRDefault="00E86E8A" w:rsidP="00953DB0">
      <w:pPr>
        <w:spacing w:after="0"/>
        <w:jc w:val="both"/>
        <w:rPr>
          <w:rFonts w:ascii="Tahoma" w:hAnsi="Tahoma" w:cs="Tahoma"/>
        </w:rPr>
      </w:pPr>
    </w:p>
    <w:p w:rsidR="00B43AD5" w:rsidRDefault="00E86E8A" w:rsidP="00251D09">
      <w:pPr>
        <w:spacing w:after="0"/>
        <w:ind w:hanging="540"/>
        <w:jc w:val="right"/>
        <w:rPr>
          <w:rFonts w:ascii="Tahoma" w:hAnsi="Tahoma" w:cs="Tahoma"/>
        </w:rPr>
      </w:pPr>
      <w:r>
        <w:rPr>
          <w:rFonts w:ascii="Tahoma" w:hAnsi="Tahoma" w:cs="Tahoma"/>
          <w:noProof/>
          <w:lang w:val="en-US"/>
        </w:rPr>
        <w:drawing>
          <wp:inline distT="0" distB="0" distL="0" distR="0">
            <wp:extent cx="6226707" cy="4960188"/>
            <wp:effectExtent l="0" t="0" r="0" b="0"/>
            <wp:docPr id="6" name="Picture 5" descr="schema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iagram.jpeg"/>
                    <pic:cNvPicPr/>
                  </pic:nvPicPr>
                  <pic:blipFill>
                    <a:blip r:embed="rId19" cstate="print"/>
                    <a:stretch>
                      <a:fillRect/>
                    </a:stretch>
                  </pic:blipFill>
                  <pic:spPr>
                    <a:xfrm>
                      <a:off x="0" y="0"/>
                      <a:ext cx="6226707" cy="4960188"/>
                    </a:xfrm>
                    <a:prstGeom prst="rect">
                      <a:avLst/>
                    </a:prstGeom>
                  </pic:spPr>
                </pic:pic>
              </a:graphicData>
            </a:graphic>
          </wp:inline>
        </w:drawing>
      </w:r>
    </w:p>
    <w:p w:rsidR="00535B48" w:rsidRDefault="00535B48" w:rsidP="00953DB0">
      <w:pPr>
        <w:spacing w:after="0"/>
        <w:jc w:val="both"/>
        <w:rPr>
          <w:rFonts w:ascii="Tahoma" w:hAnsi="Tahoma" w:cs="Tahoma"/>
        </w:rPr>
      </w:pPr>
    </w:p>
    <w:p w:rsidR="00535B48" w:rsidRDefault="00535B48" w:rsidP="00953DB0">
      <w:pPr>
        <w:spacing w:after="0"/>
        <w:jc w:val="both"/>
        <w:rPr>
          <w:rFonts w:ascii="Tahoma" w:hAnsi="Tahoma" w:cs="Tahoma"/>
        </w:rPr>
      </w:pPr>
    </w:p>
    <w:p w:rsidR="00535B48" w:rsidRDefault="00535B48" w:rsidP="00953DB0">
      <w:pPr>
        <w:spacing w:after="0"/>
        <w:jc w:val="both"/>
        <w:rPr>
          <w:rFonts w:ascii="Tahoma" w:hAnsi="Tahoma" w:cs="Tahoma"/>
        </w:rPr>
      </w:pPr>
    </w:p>
    <w:p w:rsidR="00535B48" w:rsidRDefault="00535B48" w:rsidP="00953DB0">
      <w:pPr>
        <w:spacing w:after="0"/>
        <w:jc w:val="both"/>
        <w:rPr>
          <w:rFonts w:ascii="Tahoma" w:hAnsi="Tahoma" w:cs="Tahoma"/>
        </w:rPr>
      </w:pPr>
    </w:p>
    <w:p w:rsidR="00B43AD5" w:rsidRDefault="00B43AD5" w:rsidP="00953DB0">
      <w:pPr>
        <w:spacing w:after="0"/>
        <w:jc w:val="both"/>
        <w:rPr>
          <w:rFonts w:ascii="Tahoma" w:hAnsi="Tahoma" w:cs="Tahoma"/>
        </w:rPr>
      </w:pPr>
    </w:p>
    <w:p w:rsidR="00251D09" w:rsidRDefault="00251D09" w:rsidP="00953DB0">
      <w:pPr>
        <w:spacing w:after="0"/>
        <w:jc w:val="both"/>
        <w:rPr>
          <w:rFonts w:ascii="Tahoma" w:hAnsi="Tahoma" w:cs="Tahoma"/>
        </w:rPr>
      </w:pPr>
    </w:p>
    <w:p w:rsidR="00251D09" w:rsidRDefault="00251D09" w:rsidP="00953DB0">
      <w:pPr>
        <w:spacing w:after="0"/>
        <w:jc w:val="both"/>
        <w:rPr>
          <w:rFonts w:ascii="Tahoma" w:hAnsi="Tahoma" w:cs="Tahoma"/>
        </w:rPr>
      </w:pPr>
    </w:p>
    <w:p w:rsidR="00953DB0" w:rsidRPr="00D3391F" w:rsidRDefault="00C30F3C" w:rsidP="00953DB0">
      <w:pPr>
        <w:pStyle w:val="ListParagraph"/>
        <w:numPr>
          <w:ilvl w:val="1"/>
          <w:numId w:val="1"/>
        </w:numPr>
        <w:spacing w:after="0"/>
        <w:ind w:left="709"/>
        <w:jc w:val="both"/>
        <w:rPr>
          <w:rFonts w:ascii="Tahoma" w:hAnsi="Tahoma" w:cs="Tahoma"/>
        </w:rPr>
      </w:pPr>
      <w:r>
        <w:rPr>
          <w:rFonts w:ascii="Tahoma" w:hAnsi="Tahoma" w:cs="Tahoma"/>
          <w:b/>
          <w:sz w:val="28"/>
        </w:rPr>
        <w:t>Assumptions &amp; Dependencies</w:t>
      </w:r>
    </w:p>
    <w:p w:rsidR="00953DB0" w:rsidRPr="006E40AC" w:rsidRDefault="00953DB0" w:rsidP="00953DB0">
      <w:pPr>
        <w:spacing w:after="0"/>
        <w:jc w:val="both"/>
        <w:rPr>
          <w:rFonts w:ascii="Tahoma" w:hAnsi="Tahoma" w:cs="Tahoma"/>
          <w:sz w:val="20"/>
        </w:rPr>
      </w:pPr>
    </w:p>
    <w:p w:rsidR="00953DB0" w:rsidRPr="006E40AC" w:rsidRDefault="006E40AC" w:rsidP="003921E7">
      <w:pPr>
        <w:pStyle w:val="ListParagraph"/>
        <w:numPr>
          <w:ilvl w:val="0"/>
          <w:numId w:val="4"/>
        </w:numPr>
        <w:spacing w:line="360" w:lineRule="auto"/>
        <w:jc w:val="both"/>
        <w:rPr>
          <w:rFonts w:ascii="Tahoma" w:hAnsi="Tahoma" w:cs="Tahoma"/>
          <w:szCs w:val="24"/>
        </w:rPr>
      </w:pPr>
      <w:r w:rsidRPr="006E40AC">
        <w:rPr>
          <w:rFonts w:ascii="Tahoma" w:hAnsi="Tahoma" w:cs="Tahoma"/>
          <w:szCs w:val="24"/>
        </w:rPr>
        <w:t>Limited Document Editing Support</w:t>
      </w:r>
    </w:p>
    <w:p w:rsidR="006E40AC" w:rsidRPr="006E40AC" w:rsidRDefault="006E40AC" w:rsidP="003921E7">
      <w:pPr>
        <w:pStyle w:val="ListParagraph"/>
        <w:numPr>
          <w:ilvl w:val="0"/>
          <w:numId w:val="4"/>
        </w:numPr>
        <w:spacing w:line="360" w:lineRule="auto"/>
        <w:jc w:val="both"/>
        <w:rPr>
          <w:rFonts w:ascii="Tahoma" w:hAnsi="Tahoma" w:cs="Tahoma"/>
          <w:szCs w:val="24"/>
        </w:rPr>
      </w:pPr>
      <w:r w:rsidRPr="006E40AC">
        <w:rPr>
          <w:rFonts w:ascii="Tahoma" w:hAnsi="Tahoma" w:cs="Tahoma"/>
          <w:szCs w:val="24"/>
        </w:rPr>
        <w:t>More emphasis on document flow versioning and auditing</w:t>
      </w:r>
    </w:p>
    <w:p w:rsidR="00C30F3C" w:rsidRDefault="00C30F3C" w:rsidP="00347DAC">
      <w:pPr>
        <w:spacing w:after="0"/>
        <w:jc w:val="both"/>
        <w:rPr>
          <w:rFonts w:ascii="Tahoma" w:hAnsi="Tahoma" w:cs="Tahoma"/>
        </w:rPr>
      </w:pPr>
    </w:p>
    <w:tbl>
      <w:tblPr>
        <w:tblStyle w:val="LightGrid-Accent5"/>
        <w:tblW w:w="0" w:type="auto"/>
        <w:tblLook w:val="04A0"/>
      </w:tblPr>
      <w:tblGrid>
        <w:gridCol w:w="9962"/>
      </w:tblGrid>
      <w:tr w:rsidR="00C30F3C" w:rsidTr="00386FEB">
        <w:trPr>
          <w:cnfStyle w:val="100000000000"/>
        </w:trPr>
        <w:tc>
          <w:tcPr>
            <w:cnfStyle w:val="001000000000"/>
            <w:tcW w:w="9962" w:type="dxa"/>
          </w:tcPr>
          <w:p w:rsidR="00C30F3C" w:rsidRPr="007E27FE" w:rsidRDefault="00C30F3C" w:rsidP="00C30F3C">
            <w:pPr>
              <w:pStyle w:val="ListParagraph"/>
              <w:numPr>
                <w:ilvl w:val="0"/>
                <w:numId w:val="1"/>
              </w:numPr>
              <w:rPr>
                <w:rFonts w:ascii="Tahoma" w:hAnsi="Tahoma" w:cs="Tahoma"/>
                <w:sz w:val="32"/>
                <w:szCs w:val="32"/>
              </w:rPr>
            </w:pPr>
            <w:r>
              <w:rPr>
                <w:rFonts w:ascii="Tahoma" w:hAnsi="Tahoma" w:cs="Tahoma"/>
                <w:sz w:val="32"/>
                <w:szCs w:val="32"/>
              </w:rPr>
              <w:t>Specific Requirements</w:t>
            </w:r>
          </w:p>
        </w:tc>
      </w:tr>
    </w:tbl>
    <w:p w:rsidR="00C30F3C" w:rsidRDefault="00C30F3C" w:rsidP="00C30F3C">
      <w:pPr>
        <w:spacing w:after="0"/>
        <w:jc w:val="both"/>
        <w:rPr>
          <w:rFonts w:ascii="Tahoma" w:hAnsi="Tahoma" w:cs="Tahoma"/>
        </w:rPr>
      </w:pPr>
    </w:p>
    <w:p w:rsidR="00C30F3C" w:rsidRDefault="00C30F3C" w:rsidP="00C30F3C">
      <w:pPr>
        <w:spacing w:after="0"/>
        <w:jc w:val="both"/>
        <w:rPr>
          <w:rFonts w:ascii="Tahoma" w:hAnsi="Tahoma" w:cs="Tahoma"/>
        </w:rPr>
      </w:pPr>
    </w:p>
    <w:p w:rsidR="00C30F3C" w:rsidRPr="00D3391F" w:rsidRDefault="00C30F3C" w:rsidP="00C30F3C">
      <w:pPr>
        <w:pStyle w:val="ListParagraph"/>
        <w:numPr>
          <w:ilvl w:val="1"/>
          <w:numId w:val="1"/>
        </w:numPr>
        <w:spacing w:after="0"/>
        <w:ind w:left="709"/>
        <w:jc w:val="both"/>
        <w:rPr>
          <w:rFonts w:ascii="Tahoma" w:hAnsi="Tahoma" w:cs="Tahoma"/>
        </w:rPr>
      </w:pPr>
      <w:r>
        <w:rPr>
          <w:rFonts w:ascii="Tahoma" w:hAnsi="Tahoma" w:cs="Tahoma"/>
          <w:b/>
          <w:sz w:val="28"/>
        </w:rPr>
        <w:t>Use Case Reports</w:t>
      </w:r>
    </w:p>
    <w:p w:rsidR="00C30F3C" w:rsidRDefault="00C30F3C" w:rsidP="00C30F3C">
      <w:pPr>
        <w:spacing w:after="0"/>
        <w:jc w:val="both"/>
        <w:rPr>
          <w:rFonts w:ascii="Tahoma" w:hAnsi="Tahoma" w:cs="Tahoma"/>
        </w:rPr>
      </w:pPr>
    </w:p>
    <w:p w:rsidR="00512CBA" w:rsidRPr="00FB47C4" w:rsidRDefault="00912E82" w:rsidP="003921E7">
      <w:pPr>
        <w:pStyle w:val="ListParagraph"/>
        <w:numPr>
          <w:ilvl w:val="0"/>
          <w:numId w:val="6"/>
        </w:numPr>
        <w:spacing w:after="0"/>
        <w:jc w:val="both"/>
        <w:rPr>
          <w:rFonts w:ascii="Tahoma" w:hAnsi="Tahoma" w:cs="Tahoma"/>
        </w:rPr>
      </w:pPr>
      <w:r>
        <w:rPr>
          <w:rFonts w:ascii="Tahoma" w:hAnsi="Tahoma" w:cs="Tahoma"/>
          <w:b/>
        </w:rPr>
        <w:t>CHEIF</w:t>
      </w:r>
    </w:p>
    <w:p w:rsidR="00512CBA" w:rsidRDefault="00512CBA" w:rsidP="00512CBA">
      <w:pPr>
        <w:spacing w:after="0"/>
        <w:jc w:val="both"/>
        <w:rPr>
          <w:rFonts w:ascii="Tahoma" w:hAnsi="Tahoma" w:cs="Tahoma"/>
        </w:rPr>
      </w:pPr>
      <w:r>
        <w:rPr>
          <w:rFonts w:ascii="Tahoma" w:hAnsi="Tahoma" w:cs="Tahoma"/>
        </w:rPr>
        <w:tab/>
      </w:r>
      <w:r>
        <w:rPr>
          <w:rFonts w:ascii="Tahoma" w:hAnsi="Tahoma" w:cs="Tahoma"/>
        </w:rPr>
        <w:tab/>
      </w:r>
      <w:r w:rsidR="0084632E">
        <w:rPr>
          <w:rFonts w:ascii="Tahoma" w:hAnsi="Tahoma" w:cs="Tahoma"/>
        </w:rPr>
        <w:t>The Chief</w:t>
      </w:r>
      <w:r w:rsidRPr="00E47380">
        <w:rPr>
          <w:rFonts w:ascii="Tahoma" w:hAnsi="Tahoma" w:cs="Tahoma"/>
        </w:rPr>
        <w:t xml:space="preserve"> </w:t>
      </w:r>
      <w:r>
        <w:rPr>
          <w:rFonts w:ascii="Tahoma" w:hAnsi="Tahoma" w:cs="Tahoma"/>
        </w:rPr>
        <w:t>is r</w:t>
      </w:r>
      <w:r w:rsidR="0084632E">
        <w:rPr>
          <w:rFonts w:ascii="Tahoma" w:hAnsi="Tahoma" w:cs="Tahoma"/>
        </w:rPr>
        <w:t>esponsible for managing agents</w:t>
      </w:r>
      <w:r w:rsidRPr="00E47380">
        <w:rPr>
          <w:rFonts w:ascii="Tahoma" w:hAnsi="Tahoma" w:cs="Tahoma"/>
        </w:rPr>
        <w:t xml:space="preserve">, </w:t>
      </w:r>
      <w:r w:rsidR="0084632E">
        <w:rPr>
          <w:rFonts w:ascii="Tahoma" w:hAnsi="Tahoma" w:cs="Tahoma"/>
        </w:rPr>
        <w:t>managing cases, archiving cases , accessing database logs and creating digital signatures</w:t>
      </w:r>
      <w:r>
        <w:rPr>
          <w:rFonts w:ascii="Tahoma" w:hAnsi="Tahoma" w:cs="Tahoma"/>
        </w:rPr>
        <w:t>.</w:t>
      </w:r>
    </w:p>
    <w:p w:rsidR="00512CBA" w:rsidRDefault="00512CBA" w:rsidP="00512CBA">
      <w:pPr>
        <w:spacing w:after="0"/>
        <w:jc w:val="both"/>
        <w:rPr>
          <w:rFonts w:ascii="Tahoma" w:hAnsi="Tahoma" w:cs="Tahoma"/>
        </w:rPr>
      </w:pPr>
    </w:p>
    <w:p w:rsidR="00512CBA" w:rsidRDefault="0084632E" w:rsidP="00512CBA">
      <w:pPr>
        <w:spacing w:after="0"/>
        <w:jc w:val="center"/>
        <w:rPr>
          <w:rFonts w:ascii="Tahoma" w:hAnsi="Tahoma" w:cs="Tahoma"/>
        </w:rPr>
      </w:pPr>
      <w:r>
        <w:rPr>
          <w:rFonts w:ascii="Tahoma" w:hAnsi="Tahoma" w:cs="Tahoma"/>
          <w:noProof/>
          <w:lang w:val="en-US"/>
        </w:rPr>
        <w:drawing>
          <wp:inline distT="0" distB="0" distL="0" distR="0">
            <wp:extent cx="4220845" cy="3599180"/>
            <wp:effectExtent l="19050" t="0" r="8255" b="0"/>
            <wp:docPr id="78" name="Picture 16" descr="G:\srs_umldiagram\BlankPackage6_chief_Ag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srs_umldiagram\BlankPackage6_chief_Agents.jpg"/>
                    <pic:cNvPicPr>
                      <a:picLocks noChangeAspect="1" noChangeArrowheads="1"/>
                    </pic:cNvPicPr>
                  </pic:nvPicPr>
                  <pic:blipFill>
                    <a:blip r:embed="rId20" cstate="print"/>
                    <a:srcRect/>
                    <a:stretch>
                      <a:fillRect/>
                    </a:stretch>
                  </pic:blipFill>
                  <pic:spPr bwMode="auto">
                    <a:xfrm>
                      <a:off x="0" y="0"/>
                      <a:ext cx="4220845" cy="3599180"/>
                    </a:xfrm>
                    <a:prstGeom prst="rect">
                      <a:avLst/>
                    </a:prstGeom>
                    <a:noFill/>
                    <a:ln w="9525">
                      <a:noFill/>
                      <a:miter lim="800000"/>
                      <a:headEnd/>
                      <a:tailEnd/>
                    </a:ln>
                  </pic:spPr>
                </pic:pic>
              </a:graphicData>
            </a:graphic>
          </wp:inline>
        </w:drawing>
      </w:r>
    </w:p>
    <w:p w:rsidR="00512CBA" w:rsidRDefault="00512CBA" w:rsidP="00512CBA">
      <w:pPr>
        <w:spacing w:after="0"/>
        <w:jc w:val="both"/>
        <w:rPr>
          <w:rFonts w:ascii="Tahoma" w:hAnsi="Tahoma" w:cs="Tahoma"/>
        </w:rPr>
      </w:pPr>
    </w:p>
    <w:p w:rsidR="00512CBA" w:rsidRPr="00E47380" w:rsidRDefault="00A76792" w:rsidP="003921E7">
      <w:pPr>
        <w:pStyle w:val="ListParagraph"/>
        <w:numPr>
          <w:ilvl w:val="0"/>
          <w:numId w:val="7"/>
        </w:numPr>
        <w:jc w:val="both"/>
        <w:rPr>
          <w:rFonts w:ascii="Tahoma" w:hAnsi="Tahoma" w:cs="Tahoma"/>
        </w:rPr>
      </w:pPr>
      <w:r>
        <w:rPr>
          <w:rFonts w:ascii="Tahoma" w:hAnsi="Tahoma" w:cs="Tahoma"/>
          <w:b/>
        </w:rPr>
        <w:t>Manage Agents</w:t>
      </w:r>
    </w:p>
    <w:p w:rsidR="00512CBA" w:rsidRDefault="00512CBA" w:rsidP="00512CBA">
      <w:pPr>
        <w:pStyle w:val="ListParagraph"/>
        <w:jc w:val="both"/>
        <w:rPr>
          <w:rFonts w:ascii="Tahoma" w:hAnsi="Tahoma" w:cs="Tahoma"/>
        </w:rPr>
      </w:pPr>
      <w:r w:rsidRPr="00E47380">
        <w:rPr>
          <w:rFonts w:ascii="Tahoma" w:hAnsi="Tahoma" w:cs="Tahoma"/>
          <w:b/>
        </w:rPr>
        <w:tab/>
      </w:r>
      <w:r w:rsidR="0084632E">
        <w:rPr>
          <w:rFonts w:ascii="Tahoma" w:hAnsi="Tahoma" w:cs="Tahoma"/>
        </w:rPr>
        <w:t xml:space="preserve">The Chief </w:t>
      </w:r>
      <w:r w:rsidR="00A76792">
        <w:rPr>
          <w:rFonts w:ascii="Tahoma" w:hAnsi="Tahoma" w:cs="Tahoma"/>
        </w:rPr>
        <w:t>can manage Agents by selecting an recruiting citizens as agents , viewing agent’s profile , editing agent’s profile , locating agent by his last login ip address</w:t>
      </w:r>
      <w:r w:rsidR="0084632E">
        <w:rPr>
          <w:rFonts w:ascii="Tahoma" w:hAnsi="Tahoma" w:cs="Tahoma"/>
        </w:rPr>
        <w:t>.</w:t>
      </w:r>
    </w:p>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5143500" cy="4924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User.jpe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3500" cy="4924425"/>
                    </a:xfrm>
                    <a:prstGeom prst="rect">
                      <a:avLst/>
                    </a:prstGeom>
                  </pic:spPr>
                </pic:pic>
              </a:graphicData>
            </a:graphic>
          </wp:inline>
        </w:drawing>
      </w:r>
    </w:p>
    <w:p w:rsidR="00512CBA" w:rsidRDefault="00512CBA" w:rsidP="00512CBA">
      <w:pPr>
        <w:pStyle w:val="ListParagrap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84632E" w:rsidP="002B1C42">
            <w:pPr>
              <w:pStyle w:val="ListParagraph"/>
              <w:ind w:left="0"/>
              <w:rPr>
                <w:rFonts w:ascii="Tahoma" w:hAnsi="Tahoma" w:cs="Tahoma"/>
              </w:rPr>
            </w:pPr>
            <w:r>
              <w:rPr>
                <w:rFonts w:ascii="Tahoma" w:hAnsi="Tahoma" w:cs="Tahoma"/>
              </w:rPr>
              <w:t>Edit Agent’s Profile</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84632E" w:rsidP="0084632E">
            <w:pPr>
              <w:pStyle w:val="ListParagraph"/>
              <w:ind w:left="0"/>
              <w:rPr>
                <w:rFonts w:ascii="Tahoma" w:hAnsi="Tahoma" w:cs="Tahoma"/>
              </w:rPr>
            </w:pPr>
            <w:r>
              <w:rPr>
                <w:rFonts w:ascii="Tahoma" w:hAnsi="Tahoma" w:cs="Tahoma"/>
              </w:rPr>
              <w:t xml:space="preserve">To edit an Agent’s profile </w:t>
            </w:r>
            <w:r w:rsidR="00512CBA" w:rsidRPr="00041B0C">
              <w:rPr>
                <w:rFonts w:ascii="Tahoma" w:hAnsi="Tahoma" w:cs="Tahoma"/>
              </w:rPr>
              <w:t>(</w:t>
            </w:r>
            <w:r>
              <w:rPr>
                <w:rFonts w:ascii="Tahoma" w:hAnsi="Tahoma" w:cs="Tahoma"/>
              </w:rPr>
              <w:t>i.e. modifying those attributes that the agency/chief controls</w:t>
            </w:r>
            <w:r w:rsidR="00512CBA"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Default="0084632E" w:rsidP="003921E7">
            <w:pPr>
              <w:pStyle w:val="ListParagraph"/>
              <w:numPr>
                <w:ilvl w:val="0"/>
                <w:numId w:val="8"/>
              </w:numPr>
              <w:rPr>
                <w:rFonts w:ascii="Tahoma" w:hAnsi="Tahoma" w:cs="Tahoma"/>
              </w:rPr>
            </w:pPr>
            <w:r>
              <w:rPr>
                <w:rFonts w:ascii="Tahoma" w:hAnsi="Tahoma" w:cs="Tahoma"/>
              </w:rPr>
              <w:t>Chief</w:t>
            </w:r>
            <w:r w:rsidR="00512CBA" w:rsidRPr="00C93654">
              <w:rPr>
                <w:rFonts w:ascii="Tahoma" w:hAnsi="Tahoma" w:cs="Tahoma"/>
              </w:rPr>
              <w:t xml:space="preserve"> is already logged in. </w:t>
            </w:r>
          </w:p>
          <w:p w:rsidR="00512CBA" w:rsidRDefault="0084632E" w:rsidP="003921E7">
            <w:pPr>
              <w:pStyle w:val="ListParagraph"/>
              <w:numPr>
                <w:ilvl w:val="0"/>
                <w:numId w:val="8"/>
              </w:numPr>
              <w:rPr>
                <w:rFonts w:ascii="Tahoma" w:hAnsi="Tahoma" w:cs="Tahoma"/>
              </w:rPr>
            </w:pPr>
            <w:r>
              <w:rPr>
                <w:rFonts w:ascii="Tahoma" w:hAnsi="Tahoma" w:cs="Tahoma"/>
              </w:rPr>
              <w:t>Agent is an affiliated member of the agency</w:t>
            </w:r>
            <w:r w:rsidR="00512CBA" w:rsidRPr="00C93654">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Pr="0084632E" w:rsidRDefault="0084632E" w:rsidP="0084632E">
            <w:pPr>
              <w:pStyle w:val="ListParagraph"/>
              <w:numPr>
                <w:ilvl w:val="0"/>
                <w:numId w:val="9"/>
              </w:numPr>
              <w:rPr>
                <w:rFonts w:ascii="Tahoma" w:hAnsi="Tahoma" w:cs="Tahoma"/>
              </w:rPr>
            </w:pPr>
            <w:r>
              <w:rPr>
                <w:rFonts w:ascii="Tahoma" w:hAnsi="Tahoma" w:cs="Tahoma"/>
              </w:rPr>
              <w:t>Edited</w:t>
            </w:r>
            <w:r w:rsidR="00512CBA" w:rsidRPr="00041B0C">
              <w:rPr>
                <w:rFonts w:ascii="Tahoma" w:hAnsi="Tahoma" w:cs="Tahoma"/>
              </w:rPr>
              <w:t xml:space="preserve"> information will be checked</w:t>
            </w:r>
            <w:r w:rsidR="00512CBA">
              <w:rPr>
                <w:rFonts w:ascii="Tahoma" w:hAnsi="Tahoma" w:cs="Tahoma"/>
              </w:rPr>
              <w:t>.</w:t>
            </w:r>
          </w:p>
          <w:p w:rsidR="00512CBA" w:rsidRDefault="00512CBA" w:rsidP="003921E7">
            <w:pPr>
              <w:pStyle w:val="ListParagraph"/>
              <w:numPr>
                <w:ilvl w:val="0"/>
                <w:numId w:val="9"/>
              </w:numPr>
              <w:rPr>
                <w:rFonts w:ascii="Tahoma" w:hAnsi="Tahoma" w:cs="Tahoma"/>
              </w:rPr>
            </w:pPr>
            <w:r w:rsidRPr="00041B0C">
              <w:rPr>
                <w:rFonts w:ascii="Tahoma" w:hAnsi="Tahoma" w:cs="Tahoma"/>
              </w:rPr>
              <w:t>Query will be submitted</w:t>
            </w:r>
            <w:r>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84632E" w:rsidP="0084632E">
            <w:pPr>
              <w:pStyle w:val="ListParagraph"/>
              <w:numPr>
                <w:ilvl w:val="0"/>
                <w:numId w:val="10"/>
              </w:numPr>
              <w:jc w:val="both"/>
              <w:rPr>
                <w:rFonts w:ascii="Tahoma" w:hAnsi="Tahoma" w:cs="Tahoma"/>
              </w:rPr>
            </w:pPr>
            <w:r>
              <w:rPr>
                <w:rFonts w:ascii="Tahoma" w:hAnsi="Tahoma" w:cs="Tahoma"/>
              </w:rPr>
              <w:t>Chief will be asked to refill the information if the submitted data doesn’t complies with the standards.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84632E" w:rsidP="002B1C42">
            <w:pPr>
              <w:pStyle w:val="ListParagraph"/>
              <w:ind w:left="0"/>
              <w:jc w:val="both"/>
              <w:rPr>
                <w:rFonts w:ascii="Tahoma" w:hAnsi="Tahoma" w:cs="Tahoma"/>
              </w:rPr>
            </w:pPr>
            <w:r>
              <w:rPr>
                <w:rFonts w:ascii="Tahoma" w:hAnsi="Tahoma" w:cs="Tahoma"/>
              </w:rPr>
              <w:t>Agent’s profile successfully edited</w:t>
            </w:r>
            <w:r w:rsidR="00512CBA"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962525" cy="4905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user.jpeg"/>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41" b="-1"/>
                    <a:stretch/>
                  </pic:blipFill>
                  <pic:spPr bwMode="auto">
                    <a:xfrm>
                      <a:off x="0" y="0"/>
                      <a:ext cx="4962525" cy="4905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R</w:t>
            </w:r>
            <w:r w:rsidR="002C7BF9">
              <w:rPr>
                <w:rFonts w:ascii="Tahoma" w:hAnsi="Tahoma" w:cs="Tahoma"/>
              </w:rPr>
              <w:t>ecruit Citizens as Agents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 xml:space="preserve">To </w:t>
            </w:r>
            <w:r w:rsidR="002C7BF9">
              <w:rPr>
                <w:rFonts w:ascii="Tahoma" w:hAnsi="Tahoma" w:cs="Tahoma"/>
              </w:rPr>
              <w:t>recruit a citizen as an agent on the basis of his/her profile and submitted form.</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Default="002C7BF9" w:rsidP="003921E7">
            <w:pPr>
              <w:pStyle w:val="ListParagraph"/>
              <w:numPr>
                <w:ilvl w:val="0"/>
                <w:numId w:val="8"/>
              </w:numPr>
              <w:rPr>
                <w:rFonts w:ascii="Tahoma" w:hAnsi="Tahoma" w:cs="Tahoma"/>
              </w:rPr>
            </w:pPr>
            <w:r>
              <w:rPr>
                <w:rFonts w:ascii="Tahoma" w:hAnsi="Tahoma" w:cs="Tahoma"/>
              </w:rPr>
              <w:t>Chief is already logged in</w:t>
            </w:r>
            <w:r w:rsidR="00512CBA" w:rsidRPr="00C93654">
              <w:rPr>
                <w:rFonts w:ascii="Tahoma" w:hAnsi="Tahoma" w:cs="Tahoma"/>
              </w:rPr>
              <w:t xml:space="preserve">. </w:t>
            </w:r>
          </w:p>
          <w:p w:rsidR="00512CBA" w:rsidRPr="00034947" w:rsidRDefault="002C7BF9" w:rsidP="003921E7">
            <w:pPr>
              <w:pStyle w:val="ListParagraph"/>
              <w:numPr>
                <w:ilvl w:val="0"/>
                <w:numId w:val="8"/>
              </w:numPr>
              <w:rPr>
                <w:rFonts w:ascii="Tahoma" w:hAnsi="Tahoma" w:cs="Tahoma"/>
              </w:rPr>
            </w:pPr>
            <w:r>
              <w:rPr>
                <w:rFonts w:ascii="Tahoma" w:hAnsi="Tahoma" w:cs="Tahoma"/>
              </w:rPr>
              <w:t xml:space="preserve">The citizen as submitted the form with authentic information </w:t>
            </w:r>
            <w:r w:rsidR="00512CBA" w:rsidRPr="00034947">
              <w:rPr>
                <w:rFonts w:ascii="Tahoma" w:hAnsi="Tahoma" w:cs="Tahoma"/>
              </w:rPr>
              <w:t xml:space="preserv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2C7BF9" w:rsidP="003921E7">
            <w:pPr>
              <w:pStyle w:val="ListParagraph"/>
              <w:numPr>
                <w:ilvl w:val="0"/>
                <w:numId w:val="9"/>
              </w:numPr>
              <w:rPr>
                <w:rFonts w:ascii="Tahoma" w:hAnsi="Tahoma" w:cs="Tahoma"/>
              </w:rPr>
            </w:pPr>
            <w:r>
              <w:rPr>
                <w:rFonts w:ascii="Tahoma" w:hAnsi="Tahoma" w:cs="Tahoma"/>
              </w:rPr>
              <w:t>Select the citizen</w:t>
            </w:r>
            <w:r w:rsidR="00512CBA">
              <w:rPr>
                <w:rFonts w:ascii="Tahoma" w:hAnsi="Tahoma" w:cs="Tahoma"/>
              </w:rPr>
              <w:t>.</w:t>
            </w:r>
          </w:p>
          <w:p w:rsidR="00512CBA" w:rsidRDefault="002C7BF9" w:rsidP="003921E7">
            <w:pPr>
              <w:pStyle w:val="ListParagraph"/>
              <w:numPr>
                <w:ilvl w:val="0"/>
                <w:numId w:val="9"/>
              </w:numPr>
              <w:rPr>
                <w:rFonts w:ascii="Tahoma" w:hAnsi="Tahoma" w:cs="Tahoma"/>
              </w:rPr>
            </w:pPr>
            <w:r>
              <w:rPr>
                <w:rFonts w:ascii="Tahoma" w:hAnsi="Tahoma" w:cs="Tahoma"/>
              </w:rPr>
              <w:t>Go through his/her profile and submitted form</w:t>
            </w:r>
            <w:r w:rsidR="00512CBA">
              <w:rPr>
                <w:rFonts w:ascii="Tahoma" w:hAnsi="Tahoma" w:cs="Tahoma"/>
              </w:rPr>
              <w:t>.</w:t>
            </w:r>
          </w:p>
          <w:p w:rsidR="002C7BF9" w:rsidRDefault="002C7BF9" w:rsidP="003921E7">
            <w:pPr>
              <w:pStyle w:val="ListParagraph"/>
              <w:numPr>
                <w:ilvl w:val="0"/>
                <w:numId w:val="9"/>
              </w:numPr>
              <w:rPr>
                <w:rFonts w:ascii="Tahoma" w:hAnsi="Tahoma" w:cs="Tahoma"/>
              </w:rPr>
            </w:pPr>
            <w:r>
              <w:rPr>
                <w:rFonts w:ascii="Tahoma" w:hAnsi="Tahoma" w:cs="Tahoma"/>
              </w:rPr>
              <w:t>Recruit the citizen as an agent with a rank.</w:t>
            </w:r>
          </w:p>
          <w:p w:rsidR="00512CBA" w:rsidRDefault="00512CBA" w:rsidP="003921E7">
            <w:pPr>
              <w:pStyle w:val="ListParagraph"/>
              <w:numPr>
                <w:ilvl w:val="0"/>
                <w:numId w:val="9"/>
              </w:numPr>
              <w:rPr>
                <w:rFonts w:ascii="Tahoma" w:hAnsi="Tahoma" w:cs="Tahoma"/>
              </w:rPr>
            </w:pPr>
            <w:r w:rsidRPr="00893953">
              <w:rPr>
                <w:rFonts w:ascii="Tahoma" w:hAnsi="Tahoma" w:cs="Tahoma"/>
              </w:rPr>
              <w:t>Query will be submitted</w:t>
            </w:r>
            <w:r>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0E2973" w:rsidRDefault="000E2973" w:rsidP="003921E7">
            <w:pPr>
              <w:pStyle w:val="ListParagraph"/>
              <w:numPr>
                <w:ilvl w:val="0"/>
                <w:numId w:val="10"/>
              </w:numPr>
              <w:jc w:val="both"/>
              <w:rPr>
                <w:rFonts w:ascii="Tahoma" w:hAnsi="Tahoma" w:cs="Tahoma"/>
              </w:rPr>
            </w:pPr>
            <w:r>
              <w:rPr>
                <w:rFonts w:ascii="Tahoma" w:hAnsi="Tahoma" w:cs="Tahoma"/>
              </w:rPr>
              <w:t>Select another citizen.</w:t>
            </w:r>
          </w:p>
          <w:p w:rsidR="000E2973" w:rsidRPr="00C93654" w:rsidRDefault="00512CBA" w:rsidP="000E2973">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2C7BF9" w:rsidP="002B1C42">
            <w:pPr>
              <w:pStyle w:val="ListParagraph"/>
              <w:ind w:left="0"/>
              <w:jc w:val="both"/>
              <w:rPr>
                <w:rFonts w:ascii="Tahoma" w:hAnsi="Tahoma" w:cs="Tahoma"/>
              </w:rPr>
            </w:pPr>
            <w:r>
              <w:rPr>
                <w:rFonts w:ascii="Tahoma" w:hAnsi="Tahoma" w:cs="Tahoma"/>
              </w:rPr>
              <w:t>Citizen Recruited</w:t>
            </w:r>
            <w:r w:rsidR="00512CBA" w:rsidRPr="00041B0C">
              <w:rPr>
                <w:rFonts w:ascii="Tahoma" w:hAnsi="Tahoma" w:cs="Tahoma"/>
              </w:rPr>
              <w:t>.</w:t>
            </w:r>
          </w:p>
        </w:tc>
      </w:tr>
    </w:tbl>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5143500" cy="4924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grade User.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3500" cy="4924425"/>
                    </a:xfrm>
                    <a:prstGeom prst="rect">
                      <a:avLst/>
                    </a:prstGeom>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2C7BF9" w:rsidP="002B1C42">
            <w:pPr>
              <w:pStyle w:val="ListParagraph"/>
              <w:ind w:left="0"/>
              <w:rPr>
                <w:rFonts w:ascii="Tahoma" w:hAnsi="Tahoma" w:cs="Tahoma"/>
              </w:rPr>
            </w:pPr>
            <w:r>
              <w:rPr>
                <w:rFonts w:ascii="Tahoma" w:hAnsi="Tahoma" w:cs="Tahoma"/>
              </w:rPr>
              <w:t>View Agent’s Profile</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T</w:t>
            </w:r>
            <w:r w:rsidR="002C7BF9">
              <w:rPr>
                <w:rFonts w:ascii="Tahoma" w:hAnsi="Tahoma" w:cs="Tahoma"/>
              </w:rPr>
              <w:t>he Chief will just view an agents profile.</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Default="002C7BF9" w:rsidP="003921E7">
            <w:pPr>
              <w:pStyle w:val="ListParagraph"/>
              <w:numPr>
                <w:ilvl w:val="0"/>
                <w:numId w:val="8"/>
              </w:numPr>
              <w:rPr>
                <w:rFonts w:ascii="Tahoma" w:hAnsi="Tahoma" w:cs="Tahoma"/>
              </w:rPr>
            </w:pPr>
            <w:r>
              <w:rPr>
                <w:rFonts w:ascii="Tahoma" w:hAnsi="Tahoma" w:cs="Tahoma"/>
              </w:rPr>
              <w:t>Chief</w:t>
            </w:r>
            <w:r w:rsidR="00512CBA" w:rsidRPr="00C93654">
              <w:rPr>
                <w:rFonts w:ascii="Tahoma" w:hAnsi="Tahoma" w:cs="Tahoma"/>
              </w:rPr>
              <w:t xml:space="preserve"> is already logged in. </w:t>
            </w:r>
          </w:p>
          <w:p w:rsidR="00512CBA" w:rsidRPr="00034947" w:rsidRDefault="002C7BF9" w:rsidP="003921E7">
            <w:pPr>
              <w:pStyle w:val="ListParagraph"/>
              <w:numPr>
                <w:ilvl w:val="0"/>
                <w:numId w:val="8"/>
              </w:numPr>
              <w:rPr>
                <w:rFonts w:ascii="Tahoma" w:hAnsi="Tahoma" w:cs="Tahoma"/>
              </w:rPr>
            </w:pPr>
            <w:r>
              <w:rPr>
                <w:rFonts w:ascii="Tahoma" w:hAnsi="Tahoma" w:cs="Tahoma"/>
              </w:rPr>
              <w:t>The agent is an affiliated member of the agency</w:t>
            </w:r>
            <w:r w:rsidR="00512CBA" w:rsidRPr="00034947">
              <w:rPr>
                <w:rFonts w:ascii="Tahoma" w:hAnsi="Tahoma" w:cs="Tahoma"/>
              </w:rPr>
              <w:t xml:space="preserv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2C7BF9" w:rsidP="003921E7">
            <w:pPr>
              <w:pStyle w:val="ListParagraph"/>
              <w:numPr>
                <w:ilvl w:val="0"/>
                <w:numId w:val="9"/>
              </w:numPr>
              <w:rPr>
                <w:rFonts w:ascii="Tahoma" w:hAnsi="Tahoma" w:cs="Tahoma"/>
              </w:rPr>
            </w:pPr>
            <w:r>
              <w:rPr>
                <w:rFonts w:ascii="Tahoma" w:hAnsi="Tahoma" w:cs="Tahoma"/>
              </w:rPr>
              <w:t>Select the agent</w:t>
            </w:r>
            <w:r w:rsidR="00512CBA">
              <w:rPr>
                <w:rFonts w:ascii="Tahoma" w:hAnsi="Tahoma" w:cs="Tahoma"/>
              </w:rPr>
              <w:t>.</w:t>
            </w:r>
          </w:p>
          <w:p w:rsidR="00512CBA" w:rsidRDefault="00512CBA" w:rsidP="003921E7">
            <w:pPr>
              <w:pStyle w:val="ListParagraph"/>
              <w:numPr>
                <w:ilvl w:val="0"/>
                <w:numId w:val="9"/>
              </w:numPr>
              <w:rPr>
                <w:rFonts w:ascii="Tahoma" w:hAnsi="Tahoma" w:cs="Tahoma"/>
              </w:rPr>
            </w:pPr>
            <w:r w:rsidRPr="00893953">
              <w:rPr>
                <w:rFonts w:ascii="Tahoma" w:hAnsi="Tahoma" w:cs="Tahoma"/>
              </w:rPr>
              <w:t>Query will be submitted</w:t>
            </w:r>
            <w:r>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2C7BF9" w:rsidP="002B1C42">
            <w:pPr>
              <w:pStyle w:val="ListParagraph"/>
              <w:ind w:left="0"/>
              <w:jc w:val="both"/>
              <w:rPr>
                <w:rFonts w:ascii="Tahoma" w:hAnsi="Tahoma" w:cs="Tahoma"/>
              </w:rPr>
            </w:pPr>
            <w:r>
              <w:rPr>
                <w:rFonts w:ascii="Tahoma" w:hAnsi="Tahoma" w:cs="Tahoma"/>
              </w:rPr>
              <w:t>Agent’s profile displayed</w:t>
            </w:r>
            <w:r w:rsidR="00512CBA"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3046F9" w:rsidRDefault="003046F9" w:rsidP="00512CBA">
      <w:pPr>
        <w:pStyle w:val="ListParagraph"/>
        <w:jc w:val="both"/>
        <w:rPr>
          <w:rFonts w:ascii="Tahoma" w:hAnsi="Tahoma" w:cs="Tahoma"/>
        </w:rPr>
      </w:pPr>
    </w:p>
    <w:p w:rsidR="003046F9" w:rsidRDefault="003046F9" w:rsidP="00512CBA">
      <w:pPr>
        <w:pStyle w:val="ListParagraph"/>
        <w:jc w:val="both"/>
        <w:rPr>
          <w:rFonts w:ascii="Tahoma" w:hAnsi="Tahoma" w:cs="Tahoma"/>
        </w:rPr>
      </w:pPr>
    </w:p>
    <w:p w:rsidR="003046F9" w:rsidRDefault="003046F9" w:rsidP="00512CBA">
      <w:pPr>
        <w:pStyle w:val="ListParagraph"/>
        <w:jc w:val="both"/>
        <w:rPr>
          <w:rFonts w:ascii="Tahoma" w:hAnsi="Tahoma" w:cs="Tahoma"/>
        </w:rPr>
      </w:pPr>
      <w:r w:rsidRPr="003046F9">
        <w:rPr>
          <w:rFonts w:ascii="Tahoma" w:hAnsi="Tahoma" w:cs="Tahoma"/>
          <w:noProof/>
          <w:lang w:val="en-US"/>
        </w:rPr>
        <w:lastRenderedPageBreak/>
        <w:drawing>
          <wp:inline distT="0" distB="0" distL="0" distR="0">
            <wp:extent cx="5143500" cy="4924425"/>
            <wp:effectExtent l="0" t="0" r="0" b="9525"/>
            <wp:docPr id="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grade User.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3500" cy="4924425"/>
                    </a:xfrm>
                    <a:prstGeom prst="rect">
                      <a:avLst/>
                    </a:prstGeom>
                  </pic:spPr>
                </pic:pic>
              </a:graphicData>
            </a:graphic>
          </wp:inline>
        </w:drawing>
      </w:r>
    </w:p>
    <w:p w:rsidR="003046F9" w:rsidRDefault="003046F9" w:rsidP="00512CBA">
      <w:pPr>
        <w:pStyle w:val="ListParagraph"/>
        <w:jc w:val="both"/>
        <w:rPr>
          <w:rFonts w:ascii="Tahoma" w:hAnsi="Tahoma" w:cs="Tahoma"/>
        </w:rPr>
      </w:pPr>
    </w:p>
    <w:p w:rsidR="003046F9" w:rsidRDefault="003046F9"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3046F9" w:rsidRDefault="003046F9" w:rsidP="003046F9">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3046F9" w:rsidTr="00BF1471">
        <w:trPr>
          <w:jc w:val="center"/>
        </w:trPr>
        <w:tc>
          <w:tcPr>
            <w:tcW w:w="3717" w:type="dxa"/>
          </w:tcPr>
          <w:p w:rsidR="003046F9" w:rsidRDefault="003046F9" w:rsidP="00BF1471">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3046F9" w:rsidRDefault="003046F9" w:rsidP="00BF1471">
            <w:pPr>
              <w:pStyle w:val="ListParagraph"/>
              <w:ind w:left="0"/>
              <w:rPr>
                <w:rFonts w:ascii="Tahoma" w:hAnsi="Tahoma" w:cs="Tahoma"/>
              </w:rPr>
            </w:pPr>
            <w:r>
              <w:rPr>
                <w:rFonts w:ascii="Tahoma" w:hAnsi="Tahoma" w:cs="Tahoma"/>
              </w:rPr>
              <w:t>Locate Agent</w:t>
            </w:r>
          </w:p>
        </w:tc>
      </w:tr>
      <w:tr w:rsidR="003046F9" w:rsidTr="00BF1471">
        <w:trPr>
          <w:jc w:val="center"/>
        </w:trPr>
        <w:tc>
          <w:tcPr>
            <w:tcW w:w="3717" w:type="dxa"/>
          </w:tcPr>
          <w:p w:rsidR="003046F9" w:rsidRDefault="003046F9" w:rsidP="00BF1471">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3046F9" w:rsidRDefault="003046F9" w:rsidP="00BF1471">
            <w:pPr>
              <w:pStyle w:val="ListParagraph"/>
              <w:ind w:left="0"/>
              <w:rPr>
                <w:rFonts w:ascii="Tahoma" w:hAnsi="Tahoma" w:cs="Tahoma"/>
              </w:rPr>
            </w:pPr>
            <w:r w:rsidRPr="00893953">
              <w:rPr>
                <w:rFonts w:ascii="Tahoma" w:hAnsi="Tahoma" w:cs="Tahoma"/>
              </w:rPr>
              <w:t>T</w:t>
            </w:r>
            <w:r>
              <w:rPr>
                <w:rFonts w:ascii="Tahoma" w:hAnsi="Tahoma" w:cs="Tahoma"/>
              </w:rPr>
              <w:t>he</w:t>
            </w:r>
            <w:r w:rsidR="009F489B">
              <w:rPr>
                <w:rFonts w:ascii="Tahoma" w:hAnsi="Tahoma" w:cs="Tahoma"/>
              </w:rPr>
              <w:t xml:space="preserve"> Chief will be able to locate the agent depending on agent’s last login ip address.</w:t>
            </w:r>
          </w:p>
        </w:tc>
      </w:tr>
      <w:tr w:rsidR="003046F9" w:rsidTr="00BF1471">
        <w:trPr>
          <w:jc w:val="center"/>
        </w:trPr>
        <w:tc>
          <w:tcPr>
            <w:tcW w:w="3717" w:type="dxa"/>
          </w:tcPr>
          <w:p w:rsidR="003046F9" w:rsidRDefault="003046F9" w:rsidP="00BF1471">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3046F9" w:rsidRDefault="003046F9" w:rsidP="00BF1471">
            <w:pPr>
              <w:pStyle w:val="ListParagraph"/>
              <w:numPr>
                <w:ilvl w:val="0"/>
                <w:numId w:val="8"/>
              </w:numPr>
              <w:rPr>
                <w:rFonts w:ascii="Tahoma" w:hAnsi="Tahoma" w:cs="Tahoma"/>
              </w:rPr>
            </w:pPr>
            <w:r>
              <w:rPr>
                <w:rFonts w:ascii="Tahoma" w:hAnsi="Tahoma" w:cs="Tahoma"/>
              </w:rPr>
              <w:t>Chief</w:t>
            </w:r>
            <w:r w:rsidRPr="00C93654">
              <w:rPr>
                <w:rFonts w:ascii="Tahoma" w:hAnsi="Tahoma" w:cs="Tahoma"/>
              </w:rPr>
              <w:t xml:space="preserve"> is already logged in. </w:t>
            </w:r>
          </w:p>
          <w:p w:rsidR="003046F9" w:rsidRDefault="003046F9" w:rsidP="00BF1471">
            <w:pPr>
              <w:pStyle w:val="ListParagraph"/>
              <w:numPr>
                <w:ilvl w:val="0"/>
                <w:numId w:val="8"/>
              </w:numPr>
              <w:rPr>
                <w:rFonts w:ascii="Tahoma" w:hAnsi="Tahoma" w:cs="Tahoma"/>
              </w:rPr>
            </w:pPr>
            <w:r>
              <w:rPr>
                <w:rFonts w:ascii="Tahoma" w:hAnsi="Tahoma" w:cs="Tahoma"/>
              </w:rPr>
              <w:t>The agent is an affiliated member of the agency</w:t>
            </w:r>
            <w:r w:rsidRPr="00034947">
              <w:rPr>
                <w:rFonts w:ascii="Tahoma" w:hAnsi="Tahoma" w:cs="Tahoma"/>
              </w:rPr>
              <w:t xml:space="preserve">. </w:t>
            </w:r>
          </w:p>
          <w:p w:rsidR="009F489B" w:rsidRPr="00034947" w:rsidRDefault="009F489B" w:rsidP="00BF1471">
            <w:pPr>
              <w:pStyle w:val="ListParagraph"/>
              <w:numPr>
                <w:ilvl w:val="0"/>
                <w:numId w:val="8"/>
              </w:numPr>
              <w:rPr>
                <w:rFonts w:ascii="Tahoma" w:hAnsi="Tahoma" w:cs="Tahoma"/>
              </w:rPr>
            </w:pPr>
            <w:r>
              <w:rPr>
                <w:rFonts w:ascii="Tahoma" w:hAnsi="Tahoma" w:cs="Tahoma"/>
              </w:rPr>
              <w:t>The agent has at least logged in once into his account.</w:t>
            </w:r>
          </w:p>
        </w:tc>
      </w:tr>
      <w:tr w:rsidR="003046F9" w:rsidTr="00BF1471">
        <w:trPr>
          <w:jc w:val="center"/>
        </w:trPr>
        <w:tc>
          <w:tcPr>
            <w:tcW w:w="3717" w:type="dxa"/>
          </w:tcPr>
          <w:p w:rsidR="003046F9" w:rsidRDefault="003046F9" w:rsidP="00BF1471">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3046F9" w:rsidRDefault="003046F9" w:rsidP="00BF1471">
            <w:pPr>
              <w:pStyle w:val="ListParagraph"/>
              <w:numPr>
                <w:ilvl w:val="0"/>
                <w:numId w:val="9"/>
              </w:numPr>
              <w:rPr>
                <w:rFonts w:ascii="Tahoma" w:hAnsi="Tahoma" w:cs="Tahoma"/>
              </w:rPr>
            </w:pPr>
            <w:r>
              <w:rPr>
                <w:rFonts w:ascii="Tahoma" w:hAnsi="Tahoma" w:cs="Tahoma"/>
              </w:rPr>
              <w:t>Select the agent.</w:t>
            </w:r>
          </w:p>
          <w:p w:rsidR="003046F9" w:rsidRDefault="003046F9" w:rsidP="00BF1471">
            <w:pPr>
              <w:pStyle w:val="ListParagraph"/>
              <w:numPr>
                <w:ilvl w:val="0"/>
                <w:numId w:val="9"/>
              </w:numPr>
              <w:rPr>
                <w:rFonts w:ascii="Tahoma" w:hAnsi="Tahoma" w:cs="Tahoma"/>
              </w:rPr>
            </w:pPr>
            <w:r w:rsidRPr="00893953">
              <w:rPr>
                <w:rFonts w:ascii="Tahoma" w:hAnsi="Tahoma" w:cs="Tahoma"/>
              </w:rPr>
              <w:t>Query will be submitted</w:t>
            </w:r>
            <w:r>
              <w:rPr>
                <w:rFonts w:ascii="Tahoma" w:hAnsi="Tahoma" w:cs="Tahoma"/>
              </w:rPr>
              <w:t>.</w:t>
            </w:r>
          </w:p>
        </w:tc>
      </w:tr>
      <w:tr w:rsidR="003046F9" w:rsidTr="00BF1471">
        <w:trPr>
          <w:jc w:val="center"/>
        </w:trPr>
        <w:tc>
          <w:tcPr>
            <w:tcW w:w="3717" w:type="dxa"/>
          </w:tcPr>
          <w:p w:rsidR="003046F9" w:rsidRDefault="003046F9" w:rsidP="00BF1471">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3046F9" w:rsidRPr="00C93654" w:rsidRDefault="003046F9" w:rsidP="00BF1471">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3046F9" w:rsidTr="00BF1471">
        <w:trPr>
          <w:jc w:val="center"/>
        </w:trPr>
        <w:tc>
          <w:tcPr>
            <w:tcW w:w="3717" w:type="dxa"/>
          </w:tcPr>
          <w:p w:rsidR="003046F9" w:rsidRDefault="003046F9" w:rsidP="00BF1471">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3046F9" w:rsidRDefault="003046F9" w:rsidP="00BF1471">
            <w:pPr>
              <w:pStyle w:val="ListParagraph"/>
              <w:ind w:left="0"/>
              <w:jc w:val="both"/>
              <w:rPr>
                <w:rFonts w:ascii="Tahoma" w:hAnsi="Tahoma" w:cs="Tahoma"/>
              </w:rPr>
            </w:pPr>
            <w:r>
              <w:rPr>
                <w:rFonts w:ascii="Tahoma" w:hAnsi="Tahoma" w:cs="Tahoma"/>
              </w:rPr>
              <w:t>Agent</w:t>
            </w:r>
            <w:r w:rsidR="009F489B">
              <w:rPr>
                <w:rFonts w:ascii="Tahoma" w:hAnsi="Tahoma" w:cs="Tahoma"/>
              </w:rPr>
              <w:t xml:space="preserve"> located.</w:t>
            </w:r>
          </w:p>
        </w:tc>
      </w:tr>
    </w:tbl>
    <w:p w:rsidR="003046F9" w:rsidRDefault="003046F9" w:rsidP="003046F9">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EF13E2" w:rsidP="00512CBA">
      <w:pPr>
        <w:pStyle w:val="ListParagraph"/>
        <w:jc w:val="both"/>
        <w:rPr>
          <w:rFonts w:ascii="Tahoma" w:hAnsi="Tahoma" w:cs="Tahoma"/>
        </w:rPr>
      </w:pPr>
      <w:r>
        <w:rPr>
          <w:rFonts w:ascii="Tahoma" w:hAnsi="Tahoma" w:cs="Tahoma"/>
          <w:noProof/>
          <w:lang w:val="en-US"/>
        </w:rPr>
        <w:lastRenderedPageBreak/>
        <w:drawing>
          <wp:inline distT="0" distB="0" distL="0" distR="0">
            <wp:extent cx="4535697" cy="3562635"/>
            <wp:effectExtent l="19050" t="0" r="0" b="0"/>
            <wp:docPr id="92" name="Picture 22" descr="G:\BlankPackage6_Chief_cas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BlankPackage6_Chief_cases_4.jpg"/>
                    <pic:cNvPicPr>
                      <a:picLocks noChangeAspect="1" noChangeArrowheads="1"/>
                    </pic:cNvPicPr>
                  </pic:nvPicPr>
                  <pic:blipFill>
                    <a:blip r:embed="rId24" cstate="print"/>
                    <a:srcRect/>
                    <a:stretch>
                      <a:fillRect/>
                    </a:stretch>
                  </pic:blipFill>
                  <pic:spPr bwMode="auto">
                    <a:xfrm>
                      <a:off x="0" y="0"/>
                      <a:ext cx="4537599" cy="3564129"/>
                    </a:xfrm>
                    <a:prstGeom prst="rect">
                      <a:avLst/>
                    </a:prstGeom>
                    <a:noFill/>
                    <a:ln w="9525">
                      <a:noFill/>
                      <a:miter lim="800000"/>
                      <a:headEnd/>
                      <a:tailEnd/>
                    </a:ln>
                  </pic:spPr>
                </pic:pic>
              </a:graphicData>
            </a:graphic>
          </wp:inline>
        </w:drawing>
      </w:r>
    </w:p>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p>
    <w:p w:rsidR="00512CBA" w:rsidRPr="00E47380" w:rsidRDefault="00512CBA" w:rsidP="00512CBA">
      <w:pPr>
        <w:pStyle w:val="ListParagraph"/>
        <w:jc w:val="both"/>
        <w:rPr>
          <w:rFonts w:ascii="Tahoma" w:hAnsi="Tahoma" w:cs="Tahoma"/>
        </w:rPr>
      </w:pPr>
    </w:p>
    <w:p w:rsidR="00512CBA" w:rsidRPr="00E47380" w:rsidRDefault="00512CBA" w:rsidP="003921E7">
      <w:pPr>
        <w:pStyle w:val="ListParagraph"/>
        <w:numPr>
          <w:ilvl w:val="0"/>
          <w:numId w:val="7"/>
        </w:numPr>
        <w:jc w:val="both"/>
        <w:rPr>
          <w:rFonts w:ascii="Tahoma" w:hAnsi="Tahoma" w:cs="Tahoma"/>
        </w:rPr>
      </w:pPr>
      <w:r>
        <w:rPr>
          <w:rFonts w:ascii="Tahoma" w:hAnsi="Tahoma" w:cs="Tahoma"/>
          <w:b/>
        </w:rPr>
        <w:t xml:space="preserve">Manage </w:t>
      </w:r>
      <w:r w:rsidR="00A76792">
        <w:rPr>
          <w:rFonts w:ascii="Tahoma" w:hAnsi="Tahoma" w:cs="Tahoma"/>
          <w:b/>
        </w:rPr>
        <w:t>Cases</w:t>
      </w:r>
    </w:p>
    <w:p w:rsidR="00512CBA" w:rsidRDefault="00512CBA" w:rsidP="00512CBA">
      <w:pPr>
        <w:pStyle w:val="ListParagraph"/>
        <w:jc w:val="both"/>
        <w:rPr>
          <w:rFonts w:ascii="Tahoma" w:hAnsi="Tahoma" w:cs="Tahoma"/>
        </w:rPr>
      </w:pPr>
      <w:r w:rsidRPr="00E47380">
        <w:rPr>
          <w:rFonts w:ascii="Tahoma" w:hAnsi="Tahoma" w:cs="Tahoma"/>
          <w:b/>
        </w:rPr>
        <w:tab/>
      </w:r>
      <w:r w:rsidR="00A76792">
        <w:rPr>
          <w:rFonts w:ascii="Tahoma" w:hAnsi="Tahoma" w:cs="Tahoma"/>
        </w:rPr>
        <w:t>The Chief</w:t>
      </w:r>
      <w:r w:rsidRPr="00E47380">
        <w:rPr>
          <w:rFonts w:ascii="Tahoma" w:hAnsi="Tahoma" w:cs="Tahoma"/>
        </w:rPr>
        <w:t xml:space="preserve"> </w:t>
      </w:r>
      <w:r>
        <w:rPr>
          <w:rFonts w:ascii="Tahoma" w:hAnsi="Tahoma" w:cs="Tahoma"/>
        </w:rPr>
        <w:t>is</w:t>
      </w:r>
      <w:r w:rsidR="000E2973">
        <w:rPr>
          <w:rFonts w:ascii="Tahoma" w:hAnsi="Tahoma" w:cs="Tahoma"/>
        </w:rPr>
        <w:t xml:space="preserve"> responsible for appointing an agent to a case, adding resources, retrieving evidences and generating re</w:t>
      </w:r>
      <w:r w:rsidR="00EF13E2">
        <w:rPr>
          <w:rFonts w:ascii="Tahoma" w:hAnsi="Tahoma" w:cs="Tahoma"/>
        </w:rPr>
        <w:t>ports</w:t>
      </w:r>
      <w:r w:rsidR="00A76792">
        <w:rPr>
          <w:rFonts w:ascii="Tahoma" w:hAnsi="Tahoma" w:cs="Tahoma"/>
        </w:rPr>
        <w:t xml:space="preserve">.  </w:t>
      </w:r>
    </w:p>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533900" cy="4733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eport.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3900" cy="4733925"/>
                    </a:xfrm>
                    <a:prstGeom prst="rect">
                      <a:avLst/>
                    </a:prstGeom>
                  </pic:spPr>
                </pic:pic>
              </a:graphicData>
            </a:graphic>
          </wp:inline>
        </w:drawing>
      </w: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A76792" w:rsidP="002B1C42">
            <w:pPr>
              <w:pStyle w:val="ListParagraph"/>
              <w:ind w:left="0"/>
              <w:rPr>
                <w:rFonts w:ascii="Tahoma" w:hAnsi="Tahoma" w:cs="Tahoma"/>
              </w:rPr>
            </w:pPr>
            <w:r>
              <w:rPr>
                <w:rFonts w:ascii="Tahoma" w:hAnsi="Tahoma" w:cs="Tahoma"/>
              </w:rPr>
              <w:t>Appoint Agents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 xml:space="preserve">To </w:t>
            </w:r>
            <w:r w:rsidR="00A76792">
              <w:rPr>
                <w:rFonts w:ascii="Tahoma" w:hAnsi="Tahoma" w:cs="Tahoma"/>
              </w:rPr>
              <w:t>appoint an agent for a particular case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Default="00A76792" w:rsidP="003921E7">
            <w:pPr>
              <w:pStyle w:val="ListParagraph"/>
              <w:numPr>
                <w:ilvl w:val="0"/>
                <w:numId w:val="8"/>
              </w:numPr>
              <w:rPr>
                <w:rFonts w:ascii="Tahoma" w:hAnsi="Tahoma" w:cs="Tahoma"/>
              </w:rPr>
            </w:pPr>
            <w:r>
              <w:rPr>
                <w:rFonts w:ascii="Tahoma" w:hAnsi="Tahoma" w:cs="Tahoma"/>
              </w:rPr>
              <w:t>Chief</w:t>
            </w:r>
            <w:r w:rsidR="00512CBA" w:rsidRPr="00C93654">
              <w:rPr>
                <w:rFonts w:ascii="Tahoma" w:hAnsi="Tahoma" w:cs="Tahoma"/>
              </w:rPr>
              <w:t xml:space="preserve"> is already logged in. </w:t>
            </w:r>
          </w:p>
          <w:p w:rsidR="00512CBA" w:rsidRPr="00A76792" w:rsidRDefault="00A76792" w:rsidP="00A76792">
            <w:pPr>
              <w:pStyle w:val="ListParagraph"/>
              <w:numPr>
                <w:ilvl w:val="0"/>
                <w:numId w:val="8"/>
              </w:numPr>
              <w:rPr>
                <w:rFonts w:ascii="Tahoma" w:hAnsi="Tahoma" w:cs="Tahoma"/>
              </w:rPr>
            </w:pPr>
            <w:r>
              <w:rPr>
                <w:rFonts w:ascii="Tahoma" w:hAnsi="Tahoma" w:cs="Tahoma"/>
              </w:rPr>
              <w:t>The agent</w:t>
            </w:r>
            <w:r w:rsidR="00512CBA">
              <w:rPr>
                <w:rFonts w:ascii="Tahoma" w:hAnsi="Tahoma" w:cs="Tahoma"/>
              </w:rPr>
              <w:t xml:space="preserve"> is </w:t>
            </w:r>
            <w:r>
              <w:rPr>
                <w:rFonts w:ascii="Tahoma" w:hAnsi="Tahoma" w:cs="Tahoma"/>
              </w:rPr>
              <w:t>an affiliated member of the agency</w:t>
            </w:r>
            <w:r w:rsidR="00512CBA" w:rsidRPr="00034947">
              <w:rPr>
                <w:rFonts w:ascii="Tahoma" w:hAnsi="Tahoma" w:cs="Tahoma"/>
              </w:rPr>
              <w:t>.</w:t>
            </w:r>
            <w:r w:rsidR="00512CBA" w:rsidRPr="00A76792">
              <w:rPr>
                <w:rFonts w:ascii="Tahoma" w:hAnsi="Tahoma" w:cs="Tahoma"/>
              </w:rPr>
              <w:t xml:space="preserv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512CBA" w:rsidP="003921E7">
            <w:pPr>
              <w:pStyle w:val="ListParagraph"/>
              <w:numPr>
                <w:ilvl w:val="0"/>
                <w:numId w:val="9"/>
              </w:numPr>
              <w:rPr>
                <w:rFonts w:ascii="Tahoma" w:hAnsi="Tahoma" w:cs="Tahoma"/>
              </w:rPr>
            </w:pPr>
            <w:r w:rsidRPr="00893953">
              <w:rPr>
                <w:rFonts w:ascii="Tahoma" w:hAnsi="Tahoma" w:cs="Tahoma"/>
              </w:rPr>
              <w:t xml:space="preserve">Select the </w:t>
            </w:r>
            <w:r w:rsidR="00A76792">
              <w:rPr>
                <w:rFonts w:ascii="Tahoma" w:hAnsi="Tahoma" w:cs="Tahoma"/>
              </w:rPr>
              <w:t>agent and the case</w:t>
            </w:r>
            <w:r>
              <w:rPr>
                <w:rFonts w:ascii="Tahoma" w:hAnsi="Tahoma" w:cs="Tahoma"/>
              </w:rPr>
              <w:t>.</w:t>
            </w:r>
          </w:p>
          <w:p w:rsidR="00512CBA" w:rsidRDefault="00512CBA" w:rsidP="003921E7">
            <w:pPr>
              <w:pStyle w:val="ListParagraph"/>
              <w:numPr>
                <w:ilvl w:val="0"/>
                <w:numId w:val="9"/>
              </w:numPr>
              <w:rPr>
                <w:rFonts w:ascii="Tahoma" w:hAnsi="Tahoma" w:cs="Tahoma"/>
              </w:rPr>
            </w:pPr>
            <w:r w:rsidRPr="00893953">
              <w:rPr>
                <w:rFonts w:ascii="Tahoma" w:hAnsi="Tahoma" w:cs="Tahoma"/>
              </w:rPr>
              <w:t>Query will be submitted</w:t>
            </w:r>
            <w:r>
              <w:rPr>
                <w:rFonts w:ascii="Tahoma" w:hAnsi="Tahoma" w:cs="Tahoma"/>
              </w:rPr>
              <w:t>.</w:t>
            </w:r>
          </w:p>
          <w:p w:rsidR="00EF13E2" w:rsidRDefault="00EF13E2" w:rsidP="003921E7">
            <w:pPr>
              <w:pStyle w:val="ListParagraph"/>
              <w:numPr>
                <w:ilvl w:val="0"/>
                <w:numId w:val="9"/>
              </w:numPr>
              <w:rPr>
                <w:rFonts w:ascii="Tahoma" w:hAnsi="Tahoma" w:cs="Tahoma"/>
              </w:rPr>
            </w:pPr>
            <w:r>
              <w:rPr>
                <w:rFonts w:ascii="Tahoma" w:hAnsi="Tahoma" w:cs="Tahoma"/>
              </w:rPr>
              <w:t>Agent accepts.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EF13E2" w:rsidRDefault="00EF13E2" w:rsidP="003921E7">
            <w:pPr>
              <w:pStyle w:val="ListParagraph"/>
              <w:numPr>
                <w:ilvl w:val="0"/>
                <w:numId w:val="10"/>
              </w:numPr>
              <w:jc w:val="both"/>
              <w:rPr>
                <w:rFonts w:ascii="Tahoma" w:hAnsi="Tahoma" w:cs="Tahoma"/>
              </w:rPr>
            </w:pPr>
            <w:r>
              <w:rPr>
                <w:rFonts w:ascii="Tahoma" w:hAnsi="Tahoma" w:cs="Tahoma"/>
              </w:rPr>
              <w:t>Choose another agent.</w:t>
            </w:r>
          </w:p>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EF13E2" w:rsidP="002B1C42">
            <w:pPr>
              <w:pStyle w:val="ListParagraph"/>
              <w:ind w:left="0"/>
              <w:jc w:val="both"/>
              <w:rPr>
                <w:rFonts w:ascii="Tahoma" w:hAnsi="Tahoma" w:cs="Tahoma"/>
              </w:rPr>
            </w:pPr>
            <w:r>
              <w:rPr>
                <w:rFonts w:ascii="Tahoma" w:hAnsi="Tahoma" w:cs="Tahoma"/>
              </w:rPr>
              <w:t>Case Assigned</w:t>
            </w:r>
            <w:r w:rsidR="00512CBA"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533900" cy="4733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report.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3900" cy="4733925"/>
                    </a:xfrm>
                    <a:prstGeom prst="rect">
                      <a:avLst/>
                    </a:prstGeom>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EF13E2" w:rsidP="002B1C42">
            <w:pPr>
              <w:pStyle w:val="ListParagraph"/>
              <w:ind w:left="0"/>
              <w:rPr>
                <w:rFonts w:ascii="Tahoma" w:hAnsi="Tahoma" w:cs="Tahoma"/>
              </w:rPr>
            </w:pPr>
            <w:r>
              <w:rPr>
                <w:rFonts w:ascii="Tahoma" w:hAnsi="Tahoma" w:cs="Tahoma"/>
              </w:rPr>
              <w:t>Add Resources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EF13E2" w:rsidP="002B1C42">
            <w:pPr>
              <w:pStyle w:val="ListParagraph"/>
              <w:ind w:left="0"/>
              <w:rPr>
                <w:rFonts w:ascii="Tahoma" w:hAnsi="Tahoma" w:cs="Tahoma"/>
              </w:rPr>
            </w:pPr>
            <w:r>
              <w:rPr>
                <w:rFonts w:ascii="Tahoma" w:hAnsi="Tahoma" w:cs="Tahoma"/>
              </w:rPr>
              <w:t xml:space="preserve">Adding resources to a particular case which may assist the agent in solving the case.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Default="00EF13E2" w:rsidP="003921E7">
            <w:pPr>
              <w:pStyle w:val="ListParagraph"/>
              <w:numPr>
                <w:ilvl w:val="0"/>
                <w:numId w:val="8"/>
              </w:numPr>
              <w:rPr>
                <w:rFonts w:ascii="Tahoma" w:hAnsi="Tahoma" w:cs="Tahoma"/>
              </w:rPr>
            </w:pPr>
            <w:r>
              <w:rPr>
                <w:rFonts w:ascii="Tahoma" w:hAnsi="Tahoma" w:cs="Tahoma"/>
              </w:rPr>
              <w:t xml:space="preserve">Chief is </w:t>
            </w:r>
            <w:r w:rsidR="00512CBA" w:rsidRPr="00C93654">
              <w:rPr>
                <w:rFonts w:ascii="Tahoma" w:hAnsi="Tahoma" w:cs="Tahoma"/>
              </w:rPr>
              <w:t xml:space="preserve"> already logged in. </w:t>
            </w:r>
          </w:p>
          <w:p w:rsidR="00512CBA" w:rsidRPr="00034947" w:rsidRDefault="00EF13E2" w:rsidP="003921E7">
            <w:pPr>
              <w:pStyle w:val="ListParagraph"/>
              <w:numPr>
                <w:ilvl w:val="0"/>
                <w:numId w:val="8"/>
              </w:numPr>
              <w:rPr>
                <w:rFonts w:ascii="Tahoma" w:hAnsi="Tahoma" w:cs="Tahoma"/>
              </w:rPr>
            </w:pPr>
            <w:r>
              <w:rPr>
                <w:rFonts w:ascii="Tahoma" w:hAnsi="Tahoma" w:cs="Tahoma"/>
              </w:rPr>
              <w:t>Case is already assigned to an agent</w:t>
            </w:r>
            <w:r w:rsidR="00512CBA" w:rsidRPr="00034947">
              <w:rPr>
                <w:rFonts w:ascii="Tahoma" w:hAnsi="Tahoma" w:cs="Tahoma"/>
              </w:rPr>
              <w:t xml:space="preserv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512CBA" w:rsidP="003921E7">
            <w:pPr>
              <w:pStyle w:val="ListParagraph"/>
              <w:numPr>
                <w:ilvl w:val="0"/>
                <w:numId w:val="9"/>
              </w:numPr>
              <w:rPr>
                <w:rFonts w:ascii="Tahoma" w:hAnsi="Tahoma" w:cs="Tahoma"/>
              </w:rPr>
            </w:pPr>
            <w:r w:rsidRPr="00893953">
              <w:rPr>
                <w:rFonts w:ascii="Tahoma" w:hAnsi="Tahoma" w:cs="Tahoma"/>
              </w:rPr>
              <w:t xml:space="preserve">Select the </w:t>
            </w:r>
            <w:r w:rsidR="00EF13E2">
              <w:rPr>
                <w:rFonts w:ascii="Tahoma" w:hAnsi="Tahoma" w:cs="Tahoma"/>
              </w:rPr>
              <w:t>case</w:t>
            </w:r>
            <w:r>
              <w:rPr>
                <w:rFonts w:ascii="Tahoma" w:hAnsi="Tahoma" w:cs="Tahoma"/>
              </w:rPr>
              <w:t>.</w:t>
            </w:r>
          </w:p>
          <w:p w:rsidR="00512CBA" w:rsidRDefault="00EF13E2" w:rsidP="003921E7">
            <w:pPr>
              <w:pStyle w:val="ListParagraph"/>
              <w:numPr>
                <w:ilvl w:val="0"/>
                <w:numId w:val="9"/>
              </w:numPr>
              <w:rPr>
                <w:rFonts w:ascii="Tahoma" w:hAnsi="Tahoma" w:cs="Tahoma"/>
              </w:rPr>
            </w:pPr>
            <w:r>
              <w:rPr>
                <w:rFonts w:ascii="Tahoma" w:hAnsi="Tahoma" w:cs="Tahoma"/>
              </w:rPr>
              <w:t>Add resource to the case in concern</w:t>
            </w:r>
            <w:r w:rsidR="00512CBA">
              <w:rPr>
                <w:rFonts w:ascii="Tahoma" w:hAnsi="Tahoma" w:cs="Tahoma"/>
              </w:rPr>
              <w:t>.</w:t>
            </w:r>
          </w:p>
          <w:p w:rsidR="00512CBA" w:rsidRDefault="00512CBA" w:rsidP="003921E7">
            <w:pPr>
              <w:pStyle w:val="ListParagraph"/>
              <w:numPr>
                <w:ilvl w:val="0"/>
                <w:numId w:val="9"/>
              </w:numPr>
              <w:rPr>
                <w:rFonts w:ascii="Tahoma" w:hAnsi="Tahoma" w:cs="Tahoma"/>
              </w:rPr>
            </w:pPr>
            <w:r w:rsidRPr="00893953">
              <w:rPr>
                <w:rFonts w:ascii="Tahoma" w:hAnsi="Tahoma" w:cs="Tahoma"/>
              </w:rPr>
              <w:t>Query will be submitted</w:t>
            </w:r>
            <w:r>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EF13E2" w:rsidRDefault="00EF13E2" w:rsidP="003921E7">
            <w:pPr>
              <w:pStyle w:val="ListParagraph"/>
              <w:numPr>
                <w:ilvl w:val="0"/>
                <w:numId w:val="10"/>
              </w:numPr>
              <w:jc w:val="both"/>
              <w:rPr>
                <w:rFonts w:ascii="Tahoma" w:hAnsi="Tahoma" w:cs="Tahoma"/>
              </w:rPr>
            </w:pPr>
            <w:r>
              <w:rPr>
                <w:rFonts w:ascii="Tahoma" w:hAnsi="Tahoma" w:cs="Tahoma"/>
              </w:rPr>
              <w:t>Assign the case to an agent.</w:t>
            </w:r>
          </w:p>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EF13E2" w:rsidP="002B1C42">
            <w:pPr>
              <w:pStyle w:val="ListParagraph"/>
              <w:ind w:left="0"/>
              <w:jc w:val="both"/>
              <w:rPr>
                <w:rFonts w:ascii="Tahoma" w:hAnsi="Tahoma" w:cs="Tahoma"/>
              </w:rPr>
            </w:pPr>
            <w:r>
              <w:rPr>
                <w:rFonts w:ascii="Tahoma" w:hAnsi="Tahoma" w:cs="Tahoma"/>
              </w:rPr>
              <w:t>Resource added</w:t>
            </w:r>
            <w:r w:rsidR="00512CBA"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EF13E2" w:rsidRDefault="00EF13E2" w:rsidP="00512CBA">
      <w:pPr>
        <w:pStyle w:val="ListParagraph"/>
        <w:jc w:val="center"/>
        <w:rPr>
          <w:rFonts w:ascii="Tahoma" w:hAnsi="Tahoma" w:cs="Tahoma"/>
          <w:noProof/>
          <w:lang w:val="en-US"/>
        </w:rPr>
      </w:pPr>
    </w:p>
    <w:p w:rsidR="00EF13E2" w:rsidRDefault="00EF13E2" w:rsidP="00512CBA">
      <w:pPr>
        <w:pStyle w:val="ListParagraph"/>
        <w:jc w:val="center"/>
        <w:rPr>
          <w:rFonts w:ascii="Tahoma" w:hAnsi="Tahoma" w:cs="Tahoma"/>
          <w:noProof/>
          <w:lang w:val="en-US"/>
        </w:rPr>
      </w:pPr>
    </w:p>
    <w:p w:rsidR="00EF13E2" w:rsidRDefault="00EF13E2" w:rsidP="00512CBA">
      <w:pPr>
        <w:pStyle w:val="ListParagraph"/>
        <w:jc w:val="center"/>
        <w:rPr>
          <w:rFonts w:ascii="Tahoma" w:hAnsi="Tahoma" w:cs="Tahoma"/>
          <w:noProof/>
          <w:lang w:val="en-US"/>
        </w:rPr>
      </w:pPr>
    </w:p>
    <w:p w:rsidR="00EF13E2" w:rsidRDefault="00EF13E2" w:rsidP="00512CBA">
      <w:pPr>
        <w:pStyle w:val="ListParagraph"/>
        <w:jc w:val="center"/>
        <w:rPr>
          <w:rFonts w:ascii="Tahoma" w:hAnsi="Tahoma" w:cs="Tahoma"/>
          <w:noProof/>
          <w:lang w:val="en-US"/>
        </w:rPr>
      </w:pPr>
    </w:p>
    <w:p w:rsidR="00EF13E2" w:rsidRDefault="00EF13E2" w:rsidP="00512CBA">
      <w:pPr>
        <w:pStyle w:val="ListParagraph"/>
        <w:jc w:val="center"/>
        <w:rPr>
          <w:rFonts w:ascii="Tahoma" w:hAnsi="Tahoma" w:cs="Tahoma"/>
          <w:noProof/>
          <w:lang w:val="en-US"/>
        </w:rPr>
      </w:pPr>
    </w:p>
    <w:p w:rsidR="00EF13E2" w:rsidRDefault="00EF13E2" w:rsidP="00512CBA">
      <w:pPr>
        <w:pStyle w:val="ListParagraph"/>
        <w:jc w:val="center"/>
        <w:rPr>
          <w:rFonts w:ascii="Tahoma" w:hAnsi="Tahoma" w:cs="Tahoma"/>
          <w:noProof/>
          <w:lang w:val="en-US"/>
        </w:rPr>
      </w:pPr>
    </w:p>
    <w:p w:rsidR="00EF13E2" w:rsidRDefault="00EF13E2" w:rsidP="00EF13E2">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lastRenderedPageBreak/>
              <w:t>Name of use case</w:t>
            </w:r>
          </w:p>
        </w:tc>
        <w:tc>
          <w:tcPr>
            <w:tcW w:w="5525" w:type="dxa"/>
            <w:vAlign w:val="center"/>
          </w:tcPr>
          <w:p w:rsidR="00EF13E2" w:rsidRDefault="00EF13E2" w:rsidP="000B3C30">
            <w:pPr>
              <w:pStyle w:val="ListParagraph"/>
              <w:ind w:left="0"/>
              <w:rPr>
                <w:rFonts w:ascii="Tahoma" w:hAnsi="Tahoma" w:cs="Tahoma"/>
              </w:rPr>
            </w:pPr>
            <w:r>
              <w:rPr>
                <w:rFonts w:ascii="Tahoma" w:hAnsi="Tahoma" w:cs="Tahoma"/>
              </w:rPr>
              <w:t>Retrieve Evidence</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EF13E2" w:rsidRDefault="00EF13E2" w:rsidP="000B3C30">
            <w:pPr>
              <w:pStyle w:val="ListParagraph"/>
              <w:ind w:left="0"/>
              <w:rPr>
                <w:rFonts w:ascii="Tahoma" w:hAnsi="Tahoma" w:cs="Tahoma"/>
              </w:rPr>
            </w:pPr>
            <w:r>
              <w:rPr>
                <w:rFonts w:ascii="Tahoma" w:hAnsi="Tahoma" w:cs="Tahoma"/>
              </w:rPr>
              <w:t xml:space="preserve">Retrieve the encrypted evidence from the agent for the case. </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EF13E2" w:rsidRDefault="00EF13E2" w:rsidP="000B3C30">
            <w:pPr>
              <w:pStyle w:val="ListParagraph"/>
              <w:numPr>
                <w:ilvl w:val="0"/>
                <w:numId w:val="8"/>
              </w:numPr>
              <w:rPr>
                <w:rFonts w:ascii="Tahoma" w:hAnsi="Tahoma" w:cs="Tahoma"/>
              </w:rPr>
            </w:pPr>
            <w:r>
              <w:rPr>
                <w:rFonts w:ascii="Tahoma" w:hAnsi="Tahoma" w:cs="Tahoma"/>
              </w:rPr>
              <w:t xml:space="preserve">Chief is </w:t>
            </w:r>
            <w:r w:rsidRPr="00C93654">
              <w:rPr>
                <w:rFonts w:ascii="Tahoma" w:hAnsi="Tahoma" w:cs="Tahoma"/>
              </w:rPr>
              <w:t xml:space="preserve">already logged in. </w:t>
            </w:r>
          </w:p>
          <w:p w:rsidR="00EF13E2" w:rsidRPr="00034947" w:rsidRDefault="00EF13E2" w:rsidP="000B3C30">
            <w:pPr>
              <w:pStyle w:val="ListParagraph"/>
              <w:numPr>
                <w:ilvl w:val="0"/>
                <w:numId w:val="8"/>
              </w:numPr>
              <w:rPr>
                <w:rFonts w:ascii="Tahoma" w:hAnsi="Tahoma" w:cs="Tahoma"/>
              </w:rPr>
            </w:pPr>
            <w:r>
              <w:rPr>
                <w:rFonts w:ascii="Tahoma" w:hAnsi="Tahoma" w:cs="Tahoma"/>
              </w:rPr>
              <w:t>Case is already assigned to an agent</w:t>
            </w:r>
            <w:r w:rsidRPr="00034947">
              <w:rPr>
                <w:rFonts w:ascii="Tahoma" w:hAnsi="Tahoma" w:cs="Tahoma"/>
              </w:rPr>
              <w:t xml:space="preserve">. </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EF13E2" w:rsidRDefault="00EF13E2" w:rsidP="000B3C30">
            <w:pPr>
              <w:pStyle w:val="ListParagraph"/>
              <w:numPr>
                <w:ilvl w:val="0"/>
                <w:numId w:val="9"/>
              </w:numPr>
              <w:rPr>
                <w:rFonts w:ascii="Tahoma" w:hAnsi="Tahoma" w:cs="Tahoma"/>
              </w:rPr>
            </w:pPr>
            <w:r>
              <w:rPr>
                <w:rFonts w:ascii="Tahoma" w:hAnsi="Tahoma" w:cs="Tahoma"/>
              </w:rPr>
              <w:t>Select date.</w:t>
            </w:r>
          </w:p>
          <w:p w:rsidR="00EF13E2" w:rsidRDefault="00EF13E2" w:rsidP="000B3C30">
            <w:pPr>
              <w:pStyle w:val="ListParagraph"/>
              <w:numPr>
                <w:ilvl w:val="0"/>
                <w:numId w:val="9"/>
              </w:numPr>
              <w:rPr>
                <w:rFonts w:ascii="Tahoma" w:hAnsi="Tahoma" w:cs="Tahoma"/>
              </w:rPr>
            </w:pPr>
            <w:r>
              <w:rPr>
                <w:rFonts w:ascii="Tahoma" w:hAnsi="Tahoma" w:cs="Tahoma"/>
              </w:rPr>
              <w:t>Select submitted evidence if any.</w:t>
            </w:r>
          </w:p>
          <w:p w:rsidR="00EF13E2" w:rsidRDefault="00EF13E2" w:rsidP="000B3C30">
            <w:pPr>
              <w:pStyle w:val="ListParagraph"/>
              <w:numPr>
                <w:ilvl w:val="0"/>
                <w:numId w:val="9"/>
              </w:numPr>
              <w:rPr>
                <w:rFonts w:ascii="Tahoma" w:hAnsi="Tahoma" w:cs="Tahoma"/>
              </w:rPr>
            </w:pPr>
            <w:r>
              <w:rPr>
                <w:rFonts w:ascii="Tahoma" w:hAnsi="Tahoma" w:cs="Tahoma"/>
              </w:rPr>
              <w:t>Download &amp; Decrypt.</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EF13E2" w:rsidRDefault="00EF13E2" w:rsidP="000B3C30">
            <w:pPr>
              <w:pStyle w:val="ListParagraph"/>
              <w:numPr>
                <w:ilvl w:val="0"/>
                <w:numId w:val="10"/>
              </w:numPr>
              <w:jc w:val="both"/>
              <w:rPr>
                <w:rFonts w:ascii="Tahoma" w:hAnsi="Tahoma" w:cs="Tahoma"/>
              </w:rPr>
            </w:pPr>
            <w:r>
              <w:rPr>
                <w:rFonts w:ascii="Tahoma" w:hAnsi="Tahoma" w:cs="Tahoma"/>
              </w:rPr>
              <w:t>Select another date.</w:t>
            </w:r>
          </w:p>
          <w:p w:rsidR="00EF13E2" w:rsidRPr="00C93654" w:rsidRDefault="00EF13E2" w:rsidP="000B3C30">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EF13E2" w:rsidRDefault="00EF13E2" w:rsidP="000B3C30">
            <w:pPr>
              <w:pStyle w:val="ListParagraph"/>
              <w:ind w:left="0"/>
              <w:jc w:val="both"/>
              <w:rPr>
                <w:rFonts w:ascii="Tahoma" w:hAnsi="Tahoma" w:cs="Tahoma"/>
              </w:rPr>
            </w:pPr>
            <w:r>
              <w:rPr>
                <w:rFonts w:ascii="Tahoma" w:hAnsi="Tahoma" w:cs="Tahoma"/>
              </w:rPr>
              <w:t>Resource added</w:t>
            </w:r>
            <w:r w:rsidRPr="00041B0C">
              <w:rPr>
                <w:rFonts w:ascii="Tahoma" w:hAnsi="Tahoma" w:cs="Tahoma"/>
              </w:rPr>
              <w:t>.</w:t>
            </w:r>
          </w:p>
        </w:tc>
      </w:tr>
    </w:tbl>
    <w:p w:rsidR="00EF13E2" w:rsidRDefault="00EF13E2" w:rsidP="00512CBA">
      <w:pPr>
        <w:pStyle w:val="ListParagraph"/>
        <w:jc w:val="center"/>
        <w:rPr>
          <w:rFonts w:ascii="Tahoma" w:hAnsi="Tahoma" w:cs="Tahoma"/>
          <w:noProof/>
          <w:lang w:val="en-US"/>
        </w:rPr>
      </w:pPr>
    </w:p>
    <w:p w:rsidR="00512CBA" w:rsidRDefault="00512CBA" w:rsidP="00512CBA">
      <w:pPr>
        <w:pStyle w:val="ListParagraph"/>
        <w:jc w:val="center"/>
        <w:rPr>
          <w:rFonts w:ascii="Tahoma" w:hAnsi="Tahoma" w:cs="Tahoma"/>
        </w:rPr>
      </w:pPr>
    </w:p>
    <w:p w:rsidR="00EF13E2" w:rsidRDefault="00EF13E2" w:rsidP="00512CBA">
      <w:pPr>
        <w:pStyle w:val="ListParagraph"/>
        <w:jc w:val="center"/>
        <w:rPr>
          <w:rFonts w:ascii="Tahoma" w:hAnsi="Tahoma" w:cs="Tahoma"/>
        </w:rPr>
      </w:pPr>
    </w:p>
    <w:p w:rsidR="00EF13E2" w:rsidRDefault="00EF13E2" w:rsidP="00512CBA">
      <w:pPr>
        <w:pStyle w:val="ListParagraph"/>
        <w:jc w:val="center"/>
        <w:rPr>
          <w:rFonts w:ascii="Tahoma" w:hAnsi="Tahoma" w:cs="Tahoma"/>
        </w:rPr>
      </w:pPr>
    </w:p>
    <w:p w:rsidR="00EF13E2" w:rsidRDefault="00EF13E2" w:rsidP="00512CBA">
      <w:pPr>
        <w:pStyle w:val="ListParagraph"/>
        <w:jc w:val="center"/>
        <w:rPr>
          <w:rFonts w:ascii="Tahoma" w:hAnsi="Tahoma" w:cs="Tahoma"/>
        </w:rPr>
      </w:pPr>
    </w:p>
    <w:p w:rsidR="00EF13E2" w:rsidRDefault="00EF13E2" w:rsidP="00512CBA">
      <w:pPr>
        <w:pStyle w:val="ListParagraph"/>
        <w:jc w:val="center"/>
        <w:rPr>
          <w:rFonts w:ascii="Tahoma" w:hAnsi="Tahoma" w:cs="Tahoma"/>
        </w:rPr>
      </w:pPr>
    </w:p>
    <w:tbl>
      <w:tblPr>
        <w:tblStyle w:val="TableGrid"/>
        <w:tblW w:w="0" w:type="auto"/>
        <w:jc w:val="center"/>
        <w:tblInd w:w="720" w:type="dxa"/>
        <w:tblLook w:val="04A0"/>
      </w:tblPr>
      <w:tblGrid>
        <w:gridCol w:w="3717"/>
        <w:gridCol w:w="5525"/>
      </w:tblGrid>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EF13E2" w:rsidRDefault="00EF13E2" w:rsidP="000B3C30">
            <w:pPr>
              <w:pStyle w:val="ListParagraph"/>
              <w:ind w:left="0"/>
              <w:rPr>
                <w:rFonts w:ascii="Tahoma" w:hAnsi="Tahoma" w:cs="Tahoma"/>
              </w:rPr>
            </w:pPr>
            <w:r>
              <w:rPr>
                <w:rFonts w:ascii="Tahoma" w:hAnsi="Tahoma" w:cs="Tahoma"/>
              </w:rPr>
              <w:t>Generate Reports</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EF13E2" w:rsidRDefault="00EF13E2" w:rsidP="000B3C30">
            <w:pPr>
              <w:pStyle w:val="ListParagraph"/>
              <w:ind w:left="0"/>
              <w:rPr>
                <w:rFonts w:ascii="Tahoma" w:hAnsi="Tahoma" w:cs="Tahoma"/>
              </w:rPr>
            </w:pPr>
            <w:r>
              <w:rPr>
                <w:rFonts w:ascii="Tahoma" w:hAnsi="Tahoma" w:cs="Tahoma"/>
              </w:rPr>
              <w:t xml:space="preserve">Generate reports for any case in general depending on its progress, evidences obtained and culprits identified. </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EF13E2" w:rsidRDefault="00EF13E2" w:rsidP="000B3C30">
            <w:pPr>
              <w:pStyle w:val="ListParagraph"/>
              <w:numPr>
                <w:ilvl w:val="0"/>
                <w:numId w:val="8"/>
              </w:numPr>
              <w:rPr>
                <w:rFonts w:ascii="Tahoma" w:hAnsi="Tahoma" w:cs="Tahoma"/>
              </w:rPr>
            </w:pPr>
            <w:r>
              <w:rPr>
                <w:rFonts w:ascii="Tahoma" w:hAnsi="Tahoma" w:cs="Tahoma"/>
              </w:rPr>
              <w:t xml:space="preserve">Chief is </w:t>
            </w:r>
            <w:r w:rsidRPr="00C93654">
              <w:rPr>
                <w:rFonts w:ascii="Tahoma" w:hAnsi="Tahoma" w:cs="Tahoma"/>
              </w:rPr>
              <w:t xml:space="preserve">already logged in. </w:t>
            </w:r>
          </w:p>
          <w:p w:rsidR="00EF13E2" w:rsidRPr="00034947" w:rsidRDefault="00EF13E2" w:rsidP="000B3C30">
            <w:pPr>
              <w:pStyle w:val="ListParagraph"/>
              <w:numPr>
                <w:ilvl w:val="0"/>
                <w:numId w:val="8"/>
              </w:numPr>
              <w:rPr>
                <w:rFonts w:ascii="Tahoma" w:hAnsi="Tahoma" w:cs="Tahoma"/>
              </w:rPr>
            </w:pPr>
            <w:r>
              <w:rPr>
                <w:rFonts w:ascii="Tahoma" w:hAnsi="Tahoma" w:cs="Tahoma"/>
              </w:rPr>
              <w:t>Case is already assigned to an agent</w:t>
            </w:r>
            <w:r w:rsidRPr="00034947">
              <w:rPr>
                <w:rFonts w:ascii="Tahoma" w:hAnsi="Tahoma" w:cs="Tahoma"/>
              </w:rPr>
              <w:t xml:space="preserve">. </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EF13E2" w:rsidRDefault="00A75315" w:rsidP="000B3C30">
            <w:pPr>
              <w:pStyle w:val="ListParagraph"/>
              <w:numPr>
                <w:ilvl w:val="0"/>
                <w:numId w:val="9"/>
              </w:numPr>
              <w:rPr>
                <w:rFonts w:ascii="Tahoma" w:hAnsi="Tahoma" w:cs="Tahoma"/>
              </w:rPr>
            </w:pPr>
            <w:r>
              <w:rPr>
                <w:rFonts w:ascii="Tahoma" w:hAnsi="Tahoma" w:cs="Tahoma"/>
              </w:rPr>
              <w:t>Get case progression</w:t>
            </w:r>
            <w:r w:rsidR="00EF13E2">
              <w:rPr>
                <w:rFonts w:ascii="Tahoma" w:hAnsi="Tahoma" w:cs="Tahoma"/>
              </w:rPr>
              <w:t>.</w:t>
            </w:r>
          </w:p>
          <w:p w:rsidR="00EF13E2" w:rsidRDefault="00A75315" w:rsidP="000B3C30">
            <w:pPr>
              <w:pStyle w:val="ListParagraph"/>
              <w:numPr>
                <w:ilvl w:val="0"/>
                <w:numId w:val="9"/>
              </w:numPr>
              <w:rPr>
                <w:rFonts w:ascii="Tahoma" w:hAnsi="Tahoma" w:cs="Tahoma"/>
              </w:rPr>
            </w:pPr>
            <w:r>
              <w:rPr>
                <w:rFonts w:ascii="Tahoma" w:hAnsi="Tahoma" w:cs="Tahoma"/>
              </w:rPr>
              <w:t>Get evidence if any</w:t>
            </w:r>
            <w:r w:rsidR="00EF13E2">
              <w:rPr>
                <w:rFonts w:ascii="Tahoma" w:hAnsi="Tahoma" w:cs="Tahoma"/>
              </w:rPr>
              <w:t>.</w:t>
            </w:r>
          </w:p>
          <w:p w:rsidR="00EF13E2" w:rsidRDefault="00A75315" w:rsidP="000B3C30">
            <w:pPr>
              <w:pStyle w:val="ListParagraph"/>
              <w:numPr>
                <w:ilvl w:val="0"/>
                <w:numId w:val="9"/>
              </w:numPr>
              <w:rPr>
                <w:rFonts w:ascii="Tahoma" w:hAnsi="Tahoma" w:cs="Tahoma"/>
              </w:rPr>
            </w:pPr>
            <w:r>
              <w:rPr>
                <w:rFonts w:ascii="Tahoma" w:hAnsi="Tahoma" w:cs="Tahoma"/>
              </w:rPr>
              <w:t>Send query for report generation</w:t>
            </w:r>
            <w:r w:rsidR="00EF13E2">
              <w:rPr>
                <w:rFonts w:ascii="Tahoma" w:hAnsi="Tahoma" w:cs="Tahoma"/>
              </w:rPr>
              <w:t>.</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EF13E2" w:rsidRDefault="00A75315" w:rsidP="000B3C30">
            <w:pPr>
              <w:pStyle w:val="ListParagraph"/>
              <w:numPr>
                <w:ilvl w:val="0"/>
                <w:numId w:val="10"/>
              </w:numPr>
              <w:jc w:val="both"/>
              <w:rPr>
                <w:rFonts w:ascii="Tahoma" w:hAnsi="Tahoma" w:cs="Tahoma"/>
              </w:rPr>
            </w:pPr>
            <w:r>
              <w:rPr>
                <w:rFonts w:ascii="Tahoma" w:hAnsi="Tahoma" w:cs="Tahoma"/>
              </w:rPr>
              <w:t>Appoint an agent to the case</w:t>
            </w:r>
            <w:r w:rsidR="00EF13E2">
              <w:rPr>
                <w:rFonts w:ascii="Tahoma" w:hAnsi="Tahoma" w:cs="Tahoma"/>
              </w:rPr>
              <w:t>.</w:t>
            </w:r>
          </w:p>
          <w:p w:rsidR="00EF13E2" w:rsidRPr="00C93654" w:rsidRDefault="00EF13E2" w:rsidP="000B3C30">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EF13E2" w:rsidTr="000B3C30">
        <w:trPr>
          <w:jc w:val="center"/>
        </w:trPr>
        <w:tc>
          <w:tcPr>
            <w:tcW w:w="3717" w:type="dxa"/>
          </w:tcPr>
          <w:p w:rsidR="00EF13E2" w:rsidRDefault="00EF13E2" w:rsidP="000B3C30">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EF13E2" w:rsidRDefault="00A75315" w:rsidP="000B3C30">
            <w:pPr>
              <w:pStyle w:val="ListParagraph"/>
              <w:ind w:left="0"/>
              <w:jc w:val="both"/>
              <w:rPr>
                <w:rFonts w:ascii="Tahoma" w:hAnsi="Tahoma" w:cs="Tahoma"/>
              </w:rPr>
            </w:pPr>
            <w:r>
              <w:rPr>
                <w:rFonts w:ascii="Tahoma" w:hAnsi="Tahoma" w:cs="Tahoma"/>
              </w:rPr>
              <w:t>Report generated</w:t>
            </w:r>
            <w:r w:rsidR="00EF13E2" w:rsidRPr="00041B0C">
              <w:rPr>
                <w:rFonts w:ascii="Tahoma" w:hAnsi="Tahoma" w:cs="Tahoma"/>
              </w:rPr>
              <w:t>.</w:t>
            </w:r>
          </w:p>
        </w:tc>
      </w:tr>
    </w:tbl>
    <w:p w:rsidR="00EF13E2" w:rsidRDefault="00EF13E2" w:rsidP="00EF13E2">
      <w:pPr>
        <w:pStyle w:val="ListParagraph"/>
        <w:jc w:val="center"/>
        <w:rPr>
          <w:rFonts w:ascii="Tahoma" w:hAnsi="Tahoma" w:cs="Tahoma"/>
          <w:noProof/>
          <w:lang w:val="en-US"/>
        </w:rPr>
      </w:pPr>
    </w:p>
    <w:p w:rsidR="00F26064" w:rsidRDefault="00F26064" w:rsidP="00EF13E2">
      <w:pPr>
        <w:pStyle w:val="ListParagraph"/>
        <w:jc w:val="center"/>
        <w:rPr>
          <w:rFonts w:ascii="Tahoma" w:hAnsi="Tahoma" w:cs="Tahoma"/>
          <w:noProof/>
          <w:lang w:val="en-US"/>
        </w:rPr>
      </w:pPr>
    </w:p>
    <w:p w:rsidR="00F26064" w:rsidRDefault="00F26064" w:rsidP="00F26064">
      <w:pPr>
        <w:pStyle w:val="ListParagraph"/>
        <w:jc w:val="center"/>
        <w:rPr>
          <w:rFonts w:ascii="Tahoma" w:hAnsi="Tahoma" w:cs="Tahoma"/>
        </w:rPr>
      </w:pPr>
    </w:p>
    <w:p w:rsidR="00F26064" w:rsidRDefault="00F26064" w:rsidP="00F26064">
      <w:pPr>
        <w:pStyle w:val="ListParagraph"/>
        <w:jc w:val="center"/>
        <w:rPr>
          <w:rFonts w:ascii="Tahoma" w:hAnsi="Tahoma" w:cs="Tahoma"/>
        </w:rPr>
      </w:pPr>
    </w:p>
    <w:tbl>
      <w:tblPr>
        <w:tblStyle w:val="TableGrid"/>
        <w:tblW w:w="0" w:type="auto"/>
        <w:jc w:val="center"/>
        <w:tblInd w:w="720" w:type="dxa"/>
        <w:tblLook w:val="04A0"/>
      </w:tblPr>
      <w:tblGrid>
        <w:gridCol w:w="3717"/>
        <w:gridCol w:w="5525"/>
      </w:tblGrid>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F26064" w:rsidRDefault="00F26064" w:rsidP="000B3C30">
            <w:pPr>
              <w:pStyle w:val="ListParagraph"/>
              <w:ind w:left="0"/>
              <w:rPr>
                <w:rFonts w:ascii="Tahoma" w:hAnsi="Tahoma" w:cs="Tahoma"/>
              </w:rPr>
            </w:pPr>
            <w:r>
              <w:rPr>
                <w:rFonts w:ascii="Tahoma" w:hAnsi="Tahoma" w:cs="Tahoma"/>
              </w:rPr>
              <w:t>Archive Cases</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F26064" w:rsidRDefault="00F26064" w:rsidP="000B3C30">
            <w:pPr>
              <w:pStyle w:val="ListParagraph"/>
              <w:ind w:left="0"/>
              <w:rPr>
                <w:rFonts w:ascii="Tahoma" w:hAnsi="Tahoma" w:cs="Tahoma"/>
              </w:rPr>
            </w:pPr>
            <w:r>
              <w:rPr>
                <w:rFonts w:ascii="Tahoma" w:hAnsi="Tahoma" w:cs="Tahoma"/>
              </w:rPr>
              <w:t>The Chief can store any case solved or unsolved in database , date them and save supporting evidences</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F26064" w:rsidRDefault="00F26064" w:rsidP="000B3C30">
            <w:pPr>
              <w:pStyle w:val="ListParagraph"/>
              <w:numPr>
                <w:ilvl w:val="0"/>
                <w:numId w:val="8"/>
              </w:numPr>
              <w:rPr>
                <w:rFonts w:ascii="Tahoma" w:hAnsi="Tahoma" w:cs="Tahoma"/>
              </w:rPr>
            </w:pPr>
            <w:r>
              <w:rPr>
                <w:rFonts w:ascii="Tahoma" w:hAnsi="Tahoma" w:cs="Tahoma"/>
              </w:rPr>
              <w:t xml:space="preserve">Chief is </w:t>
            </w:r>
            <w:r w:rsidRPr="00C93654">
              <w:rPr>
                <w:rFonts w:ascii="Tahoma" w:hAnsi="Tahoma" w:cs="Tahoma"/>
              </w:rPr>
              <w:t xml:space="preserve">already logged in. </w:t>
            </w:r>
          </w:p>
          <w:p w:rsidR="00F26064" w:rsidRDefault="00F26064" w:rsidP="000B3C30">
            <w:pPr>
              <w:pStyle w:val="ListParagraph"/>
              <w:numPr>
                <w:ilvl w:val="0"/>
                <w:numId w:val="8"/>
              </w:numPr>
              <w:rPr>
                <w:rFonts w:ascii="Tahoma" w:hAnsi="Tahoma" w:cs="Tahoma"/>
              </w:rPr>
            </w:pPr>
            <w:r>
              <w:rPr>
                <w:rFonts w:ascii="Tahoma" w:hAnsi="Tahoma" w:cs="Tahoma"/>
              </w:rPr>
              <w:t>Case is/was assigned to an agent</w:t>
            </w:r>
          </w:p>
          <w:p w:rsidR="00F26064" w:rsidRPr="00034947" w:rsidRDefault="00F26064" w:rsidP="000B3C30">
            <w:pPr>
              <w:pStyle w:val="ListParagraph"/>
              <w:numPr>
                <w:ilvl w:val="0"/>
                <w:numId w:val="8"/>
              </w:numPr>
              <w:rPr>
                <w:rFonts w:ascii="Tahoma" w:hAnsi="Tahoma" w:cs="Tahoma"/>
              </w:rPr>
            </w:pPr>
            <w:r>
              <w:rPr>
                <w:rFonts w:ascii="Tahoma" w:hAnsi="Tahoma" w:cs="Tahoma"/>
              </w:rPr>
              <w:t>Case had some progress</w:t>
            </w:r>
            <w:r w:rsidRPr="00034947">
              <w:rPr>
                <w:rFonts w:ascii="Tahoma" w:hAnsi="Tahoma" w:cs="Tahoma"/>
              </w:rPr>
              <w:t xml:space="preserve">. </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F26064" w:rsidRDefault="00F26064" w:rsidP="000B3C30">
            <w:pPr>
              <w:pStyle w:val="ListParagraph"/>
              <w:numPr>
                <w:ilvl w:val="0"/>
                <w:numId w:val="9"/>
              </w:numPr>
              <w:rPr>
                <w:rFonts w:ascii="Tahoma" w:hAnsi="Tahoma" w:cs="Tahoma"/>
              </w:rPr>
            </w:pPr>
            <w:r>
              <w:rPr>
                <w:rFonts w:ascii="Tahoma" w:hAnsi="Tahoma" w:cs="Tahoma"/>
              </w:rPr>
              <w:t>Get case.</w:t>
            </w:r>
          </w:p>
          <w:p w:rsidR="00F26064" w:rsidRDefault="00F26064" w:rsidP="000B3C30">
            <w:pPr>
              <w:pStyle w:val="ListParagraph"/>
              <w:numPr>
                <w:ilvl w:val="0"/>
                <w:numId w:val="9"/>
              </w:numPr>
              <w:rPr>
                <w:rFonts w:ascii="Tahoma" w:hAnsi="Tahoma" w:cs="Tahoma"/>
              </w:rPr>
            </w:pPr>
            <w:r>
              <w:rPr>
                <w:rFonts w:ascii="Tahoma" w:hAnsi="Tahoma" w:cs="Tahoma"/>
              </w:rPr>
              <w:t>Get evidence if any.</w:t>
            </w:r>
          </w:p>
          <w:p w:rsidR="00F26064" w:rsidRDefault="00F26064" w:rsidP="000B3C30">
            <w:pPr>
              <w:pStyle w:val="ListParagraph"/>
              <w:numPr>
                <w:ilvl w:val="0"/>
                <w:numId w:val="9"/>
              </w:numPr>
              <w:rPr>
                <w:rFonts w:ascii="Tahoma" w:hAnsi="Tahoma" w:cs="Tahoma"/>
              </w:rPr>
            </w:pPr>
            <w:r>
              <w:rPr>
                <w:rFonts w:ascii="Tahoma" w:hAnsi="Tahoma" w:cs="Tahoma"/>
              </w:rPr>
              <w:t>Get progress and useful leads.</w:t>
            </w:r>
          </w:p>
          <w:p w:rsidR="00F26064" w:rsidRDefault="00F26064" w:rsidP="000B3C30">
            <w:pPr>
              <w:pStyle w:val="ListParagraph"/>
              <w:numPr>
                <w:ilvl w:val="0"/>
                <w:numId w:val="9"/>
              </w:numPr>
              <w:rPr>
                <w:rFonts w:ascii="Tahoma" w:hAnsi="Tahoma" w:cs="Tahoma"/>
              </w:rPr>
            </w:pPr>
            <w:r>
              <w:rPr>
                <w:rFonts w:ascii="Tahoma" w:hAnsi="Tahoma" w:cs="Tahoma"/>
              </w:rPr>
              <w:t>Save case.</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F26064" w:rsidRDefault="00F26064" w:rsidP="000B3C30">
            <w:pPr>
              <w:pStyle w:val="ListParagraph"/>
              <w:numPr>
                <w:ilvl w:val="0"/>
                <w:numId w:val="10"/>
              </w:numPr>
              <w:jc w:val="both"/>
              <w:rPr>
                <w:rFonts w:ascii="Tahoma" w:hAnsi="Tahoma" w:cs="Tahoma"/>
              </w:rPr>
            </w:pPr>
            <w:r>
              <w:rPr>
                <w:rFonts w:ascii="Tahoma" w:hAnsi="Tahoma" w:cs="Tahoma"/>
              </w:rPr>
              <w:t>Get another case.</w:t>
            </w:r>
          </w:p>
          <w:p w:rsidR="00F26064" w:rsidRPr="00C93654" w:rsidRDefault="00F26064" w:rsidP="000B3C30">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F26064" w:rsidRDefault="00F26064" w:rsidP="000B3C30">
            <w:pPr>
              <w:pStyle w:val="ListParagraph"/>
              <w:ind w:left="0"/>
              <w:jc w:val="both"/>
              <w:rPr>
                <w:rFonts w:ascii="Tahoma" w:hAnsi="Tahoma" w:cs="Tahoma"/>
              </w:rPr>
            </w:pPr>
            <w:r>
              <w:rPr>
                <w:rFonts w:ascii="Tahoma" w:hAnsi="Tahoma" w:cs="Tahoma"/>
              </w:rPr>
              <w:t>Case Archived</w:t>
            </w:r>
            <w:r w:rsidRPr="00041B0C">
              <w:rPr>
                <w:rFonts w:ascii="Tahoma" w:hAnsi="Tahoma" w:cs="Tahoma"/>
              </w:rPr>
              <w:t>.</w:t>
            </w:r>
          </w:p>
        </w:tc>
      </w:tr>
    </w:tbl>
    <w:p w:rsidR="00F26064" w:rsidRDefault="00F26064" w:rsidP="00F26064">
      <w:pPr>
        <w:pStyle w:val="ListParagraph"/>
        <w:jc w:val="center"/>
        <w:rPr>
          <w:rFonts w:ascii="Tahoma" w:hAnsi="Tahoma" w:cs="Tahoma"/>
          <w:noProof/>
          <w:lang w:val="en-US"/>
        </w:rPr>
      </w:pPr>
    </w:p>
    <w:p w:rsidR="00F26064" w:rsidRDefault="00F26064" w:rsidP="00EF13E2">
      <w:pPr>
        <w:pStyle w:val="ListParagraph"/>
        <w:jc w:val="center"/>
        <w:rPr>
          <w:rFonts w:ascii="Tahoma" w:hAnsi="Tahoma" w:cs="Tahoma"/>
          <w:noProof/>
          <w:lang w:val="en-US"/>
        </w:rPr>
      </w:pPr>
    </w:p>
    <w:p w:rsidR="00F26064" w:rsidRDefault="00F26064" w:rsidP="00EF13E2">
      <w:pPr>
        <w:pStyle w:val="ListParagraph"/>
        <w:jc w:val="center"/>
        <w:rPr>
          <w:rFonts w:ascii="Tahoma" w:hAnsi="Tahoma" w:cs="Tahoma"/>
          <w:noProof/>
          <w:lang w:val="en-US"/>
        </w:rPr>
      </w:pPr>
    </w:p>
    <w:p w:rsidR="00F26064" w:rsidRDefault="00F26064" w:rsidP="00EF13E2">
      <w:pPr>
        <w:pStyle w:val="ListParagraph"/>
        <w:jc w:val="center"/>
        <w:rPr>
          <w:rFonts w:ascii="Tahoma" w:hAnsi="Tahoma" w:cs="Tahoma"/>
          <w:noProof/>
          <w:lang w:val="en-US"/>
        </w:rPr>
      </w:pPr>
    </w:p>
    <w:p w:rsidR="00F26064" w:rsidRDefault="00F26064" w:rsidP="00F26064">
      <w:pPr>
        <w:pStyle w:val="ListParagraph"/>
        <w:jc w:val="center"/>
        <w:rPr>
          <w:rFonts w:ascii="Tahoma" w:hAnsi="Tahoma" w:cs="Tahoma"/>
        </w:rPr>
      </w:pPr>
    </w:p>
    <w:tbl>
      <w:tblPr>
        <w:tblStyle w:val="TableGrid"/>
        <w:tblW w:w="0" w:type="auto"/>
        <w:jc w:val="center"/>
        <w:tblInd w:w="720" w:type="dxa"/>
        <w:tblLook w:val="04A0"/>
      </w:tblPr>
      <w:tblGrid>
        <w:gridCol w:w="3717"/>
        <w:gridCol w:w="5525"/>
      </w:tblGrid>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F26064" w:rsidRDefault="00F26064" w:rsidP="000B3C30">
            <w:pPr>
              <w:pStyle w:val="ListParagraph"/>
              <w:ind w:left="0"/>
              <w:rPr>
                <w:rFonts w:ascii="Tahoma" w:hAnsi="Tahoma" w:cs="Tahoma"/>
              </w:rPr>
            </w:pPr>
            <w:r>
              <w:rPr>
                <w:rFonts w:ascii="Tahoma" w:hAnsi="Tahoma" w:cs="Tahoma"/>
              </w:rPr>
              <w:t>Create Digital Signatures</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F26064" w:rsidRDefault="00F26064" w:rsidP="000B3C30">
            <w:pPr>
              <w:pStyle w:val="ListParagraph"/>
              <w:ind w:left="0"/>
              <w:rPr>
                <w:rFonts w:ascii="Tahoma" w:hAnsi="Tahoma" w:cs="Tahoma"/>
              </w:rPr>
            </w:pPr>
            <w:r>
              <w:rPr>
                <w:rFonts w:ascii="Tahoma" w:hAnsi="Tahoma" w:cs="Tahoma"/>
              </w:rPr>
              <w:t>The Chief can create digital signatures for any document which he intends to send so to maintain authenticity.</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F26064" w:rsidRDefault="00F26064" w:rsidP="000B3C30">
            <w:pPr>
              <w:pStyle w:val="ListParagraph"/>
              <w:numPr>
                <w:ilvl w:val="0"/>
                <w:numId w:val="8"/>
              </w:numPr>
              <w:rPr>
                <w:rFonts w:ascii="Tahoma" w:hAnsi="Tahoma" w:cs="Tahoma"/>
              </w:rPr>
            </w:pPr>
            <w:r>
              <w:rPr>
                <w:rFonts w:ascii="Tahoma" w:hAnsi="Tahoma" w:cs="Tahoma"/>
              </w:rPr>
              <w:t xml:space="preserve">Chief is </w:t>
            </w:r>
            <w:r w:rsidRPr="00C93654">
              <w:rPr>
                <w:rFonts w:ascii="Tahoma" w:hAnsi="Tahoma" w:cs="Tahoma"/>
              </w:rPr>
              <w:t xml:space="preserve">already logged in. </w:t>
            </w:r>
          </w:p>
          <w:p w:rsidR="00F26064" w:rsidRPr="00F26064" w:rsidRDefault="00F26064" w:rsidP="00F26064">
            <w:pPr>
              <w:pStyle w:val="ListParagraph"/>
              <w:numPr>
                <w:ilvl w:val="0"/>
                <w:numId w:val="8"/>
              </w:numPr>
              <w:rPr>
                <w:rFonts w:ascii="Tahoma" w:hAnsi="Tahoma" w:cs="Tahoma"/>
              </w:rPr>
            </w:pPr>
            <w:r>
              <w:rPr>
                <w:rFonts w:ascii="Tahoma" w:hAnsi="Tahoma" w:cs="Tahoma"/>
              </w:rPr>
              <w:t>Document being sent is not empty.</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F26064" w:rsidRDefault="00F26064" w:rsidP="000B3C30">
            <w:pPr>
              <w:pStyle w:val="ListParagraph"/>
              <w:numPr>
                <w:ilvl w:val="0"/>
                <w:numId w:val="9"/>
              </w:numPr>
              <w:rPr>
                <w:rFonts w:ascii="Tahoma" w:hAnsi="Tahoma" w:cs="Tahoma"/>
              </w:rPr>
            </w:pPr>
            <w:r>
              <w:rPr>
                <w:rFonts w:ascii="Tahoma" w:hAnsi="Tahoma" w:cs="Tahoma"/>
              </w:rPr>
              <w:t>Select any document.</w:t>
            </w:r>
          </w:p>
          <w:p w:rsidR="00F26064" w:rsidRDefault="00F26064" w:rsidP="00F26064">
            <w:pPr>
              <w:pStyle w:val="ListParagraph"/>
              <w:numPr>
                <w:ilvl w:val="0"/>
                <w:numId w:val="9"/>
              </w:numPr>
              <w:rPr>
                <w:rFonts w:ascii="Tahoma" w:hAnsi="Tahoma" w:cs="Tahoma"/>
              </w:rPr>
            </w:pPr>
            <w:r w:rsidRPr="00F26064">
              <w:rPr>
                <w:rFonts w:ascii="Tahoma" w:hAnsi="Tahoma" w:cs="Tahoma"/>
              </w:rPr>
              <w:t>Create digital signature</w:t>
            </w:r>
            <w:r>
              <w:rPr>
                <w:rFonts w:ascii="Tahoma" w:hAnsi="Tahoma" w:cs="Tahoma"/>
              </w:rPr>
              <w:t>.</w:t>
            </w:r>
          </w:p>
          <w:p w:rsidR="00F26064" w:rsidRDefault="00F26064" w:rsidP="00F26064">
            <w:pPr>
              <w:pStyle w:val="ListParagraph"/>
              <w:numPr>
                <w:ilvl w:val="0"/>
                <w:numId w:val="9"/>
              </w:numPr>
              <w:rPr>
                <w:rFonts w:ascii="Tahoma" w:hAnsi="Tahoma" w:cs="Tahoma"/>
              </w:rPr>
            </w:pPr>
            <w:r>
              <w:rPr>
                <w:rFonts w:ascii="Tahoma" w:hAnsi="Tahoma" w:cs="Tahoma"/>
              </w:rPr>
              <w:t>Send document to people concerned</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F26064" w:rsidRPr="00C93654" w:rsidRDefault="00F26064" w:rsidP="000B3C30">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F26064" w:rsidTr="000B3C30">
        <w:trPr>
          <w:jc w:val="center"/>
        </w:trPr>
        <w:tc>
          <w:tcPr>
            <w:tcW w:w="3717" w:type="dxa"/>
          </w:tcPr>
          <w:p w:rsidR="00F26064" w:rsidRDefault="00F26064" w:rsidP="000B3C30">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F26064" w:rsidRDefault="00F26064" w:rsidP="000B3C30">
            <w:pPr>
              <w:pStyle w:val="ListParagraph"/>
              <w:ind w:left="0"/>
              <w:jc w:val="both"/>
              <w:rPr>
                <w:rFonts w:ascii="Tahoma" w:hAnsi="Tahoma" w:cs="Tahoma"/>
              </w:rPr>
            </w:pPr>
            <w:r>
              <w:rPr>
                <w:rFonts w:ascii="Tahoma" w:hAnsi="Tahoma" w:cs="Tahoma"/>
              </w:rPr>
              <w:t>Document with digital signature sent.</w:t>
            </w:r>
          </w:p>
        </w:tc>
      </w:tr>
    </w:tbl>
    <w:p w:rsidR="00EF13E2" w:rsidRDefault="00EF13E2" w:rsidP="00512CBA">
      <w:pPr>
        <w:pStyle w:val="ListParagraph"/>
        <w:jc w:val="center"/>
        <w:rPr>
          <w:rFonts w:ascii="Tahoma" w:hAnsi="Tahoma" w:cs="Tahoma"/>
        </w:rPr>
      </w:pPr>
    </w:p>
    <w:p w:rsidR="00EF13E2" w:rsidRDefault="00EF13E2" w:rsidP="00512CBA">
      <w:pPr>
        <w:pStyle w:val="ListParagraph"/>
        <w:jc w:val="center"/>
        <w:rPr>
          <w:rFonts w:ascii="Tahoma" w:hAnsi="Tahoma" w:cs="Tahoma"/>
        </w:rPr>
      </w:pPr>
    </w:p>
    <w:p w:rsidR="00EF13E2" w:rsidRDefault="00EF13E2" w:rsidP="00512CBA">
      <w:pPr>
        <w:pStyle w:val="ListParagraph"/>
        <w:jc w:val="center"/>
        <w:rPr>
          <w:rFonts w:ascii="Tahoma" w:hAnsi="Tahoma" w:cs="Tahoma"/>
        </w:rPr>
      </w:pPr>
    </w:p>
    <w:p w:rsidR="00EF13E2" w:rsidRDefault="00EF13E2" w:rsidP="00512CBA">
      <w:pPr>
        <w:pStyle w:val="ListParagraph"/>
        <w:jc w:val="center"/>
        <w:rPr>
          <w:rFonts w:ascii="Tahoma" w:hAnsi="Tahoma" w:cs="Tahoma"/>
        </w:rPr>
      </w:pPr>
    </w:p>
    <w:p w:rsidR="00512CBA" w:rsidRPr="00E47380" w:rsidRDefault="00512CBA" w:rsidP="00512CBA">
      <w:pPr>
        <w:pStyle w:val="ListParagraph"/>
        <w:jc w:val="both"/>
        <w:rPr>
          <w:rFonts w:ascii="Tahoma" w:hAnsi="Tahoma" w:cs="Tahoma"/>
        </w:rPr>
      </w:pPr>
    </w:p>
    <w:p w:rsidR="00512CBA" w:rsidRPr="00E47380" w:rsidRDefault="00512CBA" w:rsidP="003921E7">
      <w:pPr>
        <w:pStyle w:val="ListParagraph"/>
        <w:numPr>
          <w:ilvl w:val="0"/>
          <w:numId w:val="7"/>
        </w:numPr>
        <w:jc w:val="both"/>
        <w:rPr>
          <w:rFonts w:ascii="Tahoma" w:hAnsi="Tahoma" w:cs="Tahoma"/>
        </w:rPr>
      </w:pPr>
      <w:r w:rsidRPr="00E47380">
        <w:rPr>
          <w:rFonts w:ascii="Tahoma" w:hAnsi="Tahoma" w:cs="Tahoma"/>
          <w:b/>
        </w:rPr>
        <w:t>Manage System</w:t>
      </w:r>
    </w:p>
    <w:p w:rsidR="00512CBA" w:rsidRDefault="00512CBA" w:rsidP="00512CBA">
      <w:pPr>
        <w:pStyle w:val="ListParagraph"/>
        <w:jc w:val="both"/>
        <w:rPr>
          <w:rFonts w:ascii="Tahoma" w:hAnsi="Tahoma" w:cs="Tahoma"/>
        </w:rPr>
      </w:pPr>
      <w:r w:rsidRPr="00E47380">
        <w:rPr>
          <w:rFonts w:ascii="Tahoma" w:hAnsi="Tahoma" w:cs="Tahoma"/>
          <w:b/>
        </w:rPr>
        <w:tab/>
      </w:r>
      <w:r w:rsidRPr="00E47380">
        <w:rPr>
          <w:rFonts w:ascii="Tahoma" w:hAnsi="Tahoma" w:cs="Tahoma"/>
        </w:rPr>
        <w:t xml:space="preserve">Manage the creation and removal of regular backups of the system. </w:t>
      </w:r>
      <w:r>
        <w:rPr>
          <w:rFonts w:ascii="Tahoma" w:hAnsi="Tahoma" w:cs="Tahoma"/>
        </w:rPr>
        <w:t xml:space="preserve"> He is a</w:t>
      </w:r>
      <w:r w:rsidRPr="00E47380">
        <w:rPr>
          <w:rFonts w:ascii="Tahoma" w:hAnsi="Tahoma" w:cs="Tahoma"/>
        </w:rPr>
        <w:t xml:space="preserve">lso responsible for recovering system state when demanded. </w:t>
      </w:r>
    </w:p>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drawing>
          <wp:inline distT="0" distB="0" distL="0" distR="0">
            <wp:extent cx="4657725" cy="4448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backup.jpeg"/>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59"/>
                    <a:stretch/>
                  </pic:blipFill>
                  <pic:spPr bwMode="auto">
                    <a:xfrm>
                      <a:off x="0" y="0"/>
                      <a:ext cx="4657725" cy="44481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lastRenderedPageBreak/>
              <w:t>Name of use case</w:t>
            </w:r>
          </w:p>
        </w:tc>
        <w:tc>
          <w:tcPr>
            <w:tcW w:w="5525" w:type="dxa"/>
            <w:vAlign w:val="center"/>
          </w:tcPr>
          <w:p w:rsidR="00512CBA" w:rsidRDefault="00512CBA" w:rsidP="002B1C42">
            <w:pPr>
              <w:pStyle w:val="ListParagraph"/>
              <w:ind w:left="0"/>
              <w:rPr>
                <w:rFonts w:ascii="Tahoma" w:hAnsi="Tahoma" w:cs="Tahoma"/>
              </w:rPr>
            </w:pPr>
            <w:r>
              <w:rPr>
                <w:rFonts w:ascii="Tahoma" w:hAnsi="Tahoma" w:cs="Tahoma"/>
              </w:rPr>
              <w:t>Create Backup</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 xml:space="preserve">To </w:t>
            </w:r>
            <w:r>
              <w:rPr>
                <w:rFonts w:ascii="Tahoma" w:hAnsi="Tahoma" w:cs="Tahoma"/>
              </w:rPr>
              <w:t>create system backups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Pr="00A33184" w:rsidRDefault="00512CBA" w:rsidP="003921E7">
            <w:pPr>
              <w:pStyle w:val="ListParagraph"/>
              <w:numPr>
                <w:ilvl w:val="0"/>
                <w:numId w:val="8"/>
              </w:numPr>
              <w:rPr>
                <w:rFonts w:ascii="Tahoma" w:hAnsi="Tahoma" w:cs="Tahoma"/>
              </w:rPr>
            </w:pPr>
            <w:r w:rsidRPr="00C93654">
              <w:rPr>
                <w:rFonts w:ascii="Tahoma" w:hAnsi="Tahoma" w:cs="Tahoma"/>
              </w:rPr>
              <w:t xml:space="preserve">Administrator is already logged in.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512CBA" w:rsidP="003921E7">
            <w:pPr>
              <w:pStyle w:val="ListParagraph"/>
              <w:numPr>
                <w:ilvl w:val="0"/>
                <w:numId w:val="9"/>
              </w:numPr>
              <w:rPr>
                <w:rFonts w:ascii="Tahoma" w:hAnsi="Tahoma" w:cs="Tahoma"/>
              </w:rPr>
            </w:pPr>
            <w:r w:rsidRPr="00893953">
              <w:rPr>
                <w:rFonts w:ascii="Tahoma" w:hAnsi="Tahoma" w:cs="Tahoma"/>
              </w:rPr>
              <w:t xml:space="preserve">Select the </w:t>
            </w:r>
            <w:r>
              <w:rPr>
                <w:rFonts w:ascii="Tahoma" w:hAnsi="Tahoma" w:cs="Tahoma"/>
              </w:rPr>
              <w:t>backup granularity.</w:t>
            </w:r>
          </w:p>
          <w:p w:rsidR="00512CBA" w:rsidRDefault="00512CBA" w:rsidP="003921E7">
            <w:pPr>
              <w:pStyle w:val="ListParagraph"/>
              <w:numPr>
                <w:ilvl w:val="0"/>
                <w:numId w:val="9"/>
              </w:numPr>
              <w:rPr>
                <w:rFonts w:ascii="Tahoma" w:hAnsi="Tahoma" w:cs="Tahoma"/>
              </w:rPr>
            </w:pPr>
            <w:r>
              <w:rPr>
                <w:rFonts w:ascii="Tahoma" w:hAnsi="Tahoma" w:cs="Tahoma"/>
              </w:rPr>
              <w:t>Configure settings.</w:t>
            </w:r>
          </w:p>
          <w:p w:rsidR="00512CBA" w:rsidRDefault="00512CBA" w:rsidP="003921E7">
            <w:pPr>
              <w:pStyle w:val="ListParagraph"/>
              <w:numPr>
                <w:ilvl w:val="0"/>
                <w:numId w:val="9"/>
              </w:numPr>
              <w:rPr>
                <w:rFonts w:ascii="Tahoma" w:hAnsi="Tahoma" w:cs="Tahoma"/>
              </w:rPr>
            </w:pPr>
            <w:r w:rsidRPr="00893953">
              <w:rPr>
                <w:rFonts w:ascii="Tahoma" w:hAnsi="Tahoma" w:cs="Tahoma"/>
              </w:rPr>
              <w:t>Query will be submitted</w:t>
            </w:r>
            <w:r>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512CBA" w:rsidP="002B1C42">
            <w:pPr>
              <w:pStyle w:val="ListParagraph"/>
              <w:ind w:left="0"/>
              <w:jc w:val="both"/>
              <w:rPr>
                <w:rFonts w:ascii="Tahoma" w:hAnsi="Tahoma" w:cs="Tahoma"/>
              </w:rPr>
            </w:pPr>
            <w:r>
              <w:rPr>
                <w:rFonts w:ascii="Tahoma" w:hAnsi="Tahoma" w:cs="Tahoma"/>
              </w:rPr>
              <w:t>Backup created</w:t>
            </w:r>
            <w:r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drawing>
          <wp:inline distT="0" distB="0" distL="0" distR="0">
            <wp:extent cx="4210050" cy="3733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Backup.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0050" cy="3733800"/>
                    </a:xfrm>
                    <a:prstGeom prst="rect">
                      <a:avLst/>
                    </a:prstGeom>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512CBA" w:rsidP="002B1C42">
            <w:pPr>
              <w:pStyle w:val="ListParagraph"/>
              <w:ind w:left="0"/>
              <w:rPr>
                <w:rFonts w:ascii="Tahoma" w:hAnsi="Tahoma" w:cs="Tahoma"/>
              </w:rPr>
            </w:pPr>
            <w:r>
              <w:rPr>
                <w:rFonts w:ascii="Tahoma" w:hAnsi="Tahoma" w:cs="Tahoma"/>
              </w:rPr>
              <w:t>Delete Backup</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 xml:space="preserve">To remove system </w:t>
            </w:r>
            <w:r>
              <w:rPr>
                <w:rFonts w:ascii="Tahoma" w:hAnsi="Tahoma" w:cs="Tahoma"/>
              </w:rPr>
              <w:t>backups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Default="00512CBA" w:rsidP="003921E7">
            <w:pPr>
              <w:pStyle w:val="ListParagraph"/>
              <w:numPr>
                <w:ilvl w:val="0"/>
                <w:numId w:val="8"/>
              </w:numPr>
              <w:rPr>
                <w:rFonts w:ascii="Tahoma" w:hAnsi="Tahoma" w:cs="Tahoma"/>
              </w:rPr>
            </w:pPr>
            <w:r w:rsidRPr="00C93654">
              <w:rPr>
                <w:rFonts w:ascii="Tahoma" w:hAnsi="Tahoma" w:cs="Tahoma"/>
              </w:rPr>
              <w:t xml:space="preserve">Administrator is already logged in. </w:t>
            </w:r>
          </w:p>
          <w:p w:rsidR="00512CBA" w:rsidRPr="00034947" w:rsidRDefault="00512CBA" w:rsidP="003921E7">
            <w:pPr>
              <w:pStyle w:val="ListParagraph"/>
              <w:numPr>
                <w:ilvl w:val="0"/>
                <w:numId w:val="8"/>
              </w:numPr>
              <w:rPr>
                <w:rFonts w:ascii="Tahoma" w:hAnsi="Tahoma" w:cs="Tahoma"/>
              </w:rPr>
            </w:pPr>
            <w:r>
              <w:rPr>
                <w:rFonts w:ascii="Tahoma" w:hAnsi="Tahoma" w:cs="Tahoma"/>
              </w:rPr>
              <w:t>The backups have</w:t>
            </w:r>
            <w:r w:rsidRPr="00034947">
              <w:rPr>
                <w:rFonts w:ascii="Tahoma" w:hAnsi="Tahoma" w:cs="Tahoma"/>
              </w:rPr>
              <w:t xml:space="preserve"> already been created.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512CBA" w:rsidP="003921E7">
            <w:pPr>
              <w:pStyle w:val="ListParagraph"/>
              <w:numPr>
                <w:ilvl w:val="0"/>
                <w:numId w:val="9"/>
              </w:numPr>
              <w:rPr>
                <w:rFonts w:ascii="Tahoma" w:hAnsi="Tahoma" w:cs="Tahoma"/>
              </w:rPr>
            </w:pPr>
            <w:r w:rsidRPr="00893953">
              <w:rPr>
                <w:rFonts w:ascii="Tahoma" w:hAnsi="Tahoma" w:cs="Tahoma"/>
              </w:rPr>
              <w:t xml:space="preserve">Select the </w:t>
            </w:r>
            <w:r>
              <w:rPr>
                <w:rFonts w:ascii="Tahoma" w:hAnsi="Tahoma" w:cs="Tahoma"/>
              </w:rPr>
              <w:t>backup.</w:t>
            </w:r>
          </w:p>
          <w:p w:rsidR="00512CBA" w:rsidRDefault="00512CBA" w:rsidP="003921E7">
            <w:pPr>
              <w:pStyle w:val="ListParagraph"/>
              <w:numPr>
                <w:ilvl w:val="0"/>
                <w:numId w:val="9"/>
              </w:numPr>
              <w:rPr>
                <w:rFonts w:ascii="Tahoma" w:hAnsi="Tahoma" w:cs="Tahoma"/>
              </w:rPr>
            </w:pPr>
            <w:r w:rsidRPr="00893953">
              <w:rPr>
                <w:rFonts w:ascii="Tahoma" w:hAnsi="Tahoma" w:cs="Tahoma"/>
              </w:rPr>
              <w:t>Query will be submitted</w:t>
            </w:r>
            <w:r>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512CBA" w:rsidP="002B1C42">
            <w:pPr>
              <w:pStyle w:val="ListParagraph"/>
              <w:ind w:left="0"/>
              <w:jc w:val="both"/>
              <w:rPr>
                <w:rFonts w:ascii="Tahoma" w:hAnsi="Tahoma" w:cs="Tahoma"/>
              </w:rPr>
            </w:pPr>
            <w:r>
              <w:rPr>
                <w:rFonts w:ascii="Tahoma" w:hAnsi="Tahoma" w:cs="Tahoma"/>
              </w:rPr>
              <w:t>Backup</w:t>
            </w:r>
            <w:r w:rsidRPr="00893953">
              <w:rPr>
                <w:rFonts w:ascii="Tahoma" w:hAnsi="Tahoma" w:cs="Tahoma"/>
              </w:rPr>
              <w:t xml:space="preserve"> removed</w:t>
            </w:r>
            <w:r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657725" cy="4448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 backup.jpg"/>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59"/>
                    <a:stretch/>
                  </pic:blipFill>
                  <pic:spPr bwMode="auto">
                    <a:xfrm>
                      <a:off x="0" y="0"/>
                      <a:ext cx="4657725" cy="44481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512CBA" w:rsidP="002B1C42">
            <w:pPr>
              <w:pStyle w:val="ListParagraph"/>
              <w:ind w:left="0"/>
              <w:rPr>
                <w:rFonts w:ascii="Tahoma" w:hAnsi="Tahoma" w:cs="Tahoma"/>
              </w:rPr>
            </w:pPr>
            <w:r>
              <w:rPr>
                <w:rFonts w:ascii="Tahoma" w:hAnsi="Tahoma" w:cs="Tahoma"/>
              </w:rPr>
              <w:t>Restore Backup</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 xml:space="preserve">To </w:t>
            </w:r>
            <w:r>
              <w:rPr>
                <w:rFonts w:ascii="Tahoma" w:hAnsi="Tahoma" w:cs="Tahoma"/>
              </w:rPr>
              <w:t>restore system using backup</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Default="00512CBA" w:rsidP="003921E7">
            <w:pPr>
              <w:pStyle w:val="ListParagraph"/>
              <w:numPr>
                <w:ilvl w:val="0"/>
                <w:numId w:val="8"/>
              </w:numPr>
              <w:rPr>
                <w:rFonts w:ascii="Tahoma" w:hAnsi="Tahoma" w:cs="Tahoma"/>
              </w:rPr>
            </w:pPr>
            <w:r w:rsidRPr="00C93654">
              <w:rPr>
                <w:rFonts w:ascii="Tahoma" w:hAnsi="Tahoma" w:cs="Tahoma"/>
              </w:rPr>
              <w:t xml:space="preserve">Administrator is already logged in. </w:t>
            </w:r>
          </w:p>
          <w:p w:rsidR="00512CBA" w:rsidRPr="00034947" w:rsidRDefault="00512CBA" w:rsidP="003921E7">
            <w:pPr>
              <w:pStyle w:val="ListParagraph"/>
              <w:numPr>
                <w:ilvl w:val="0"/>
                <w:numId w:val="8"/>
              </w:numPr>
              <w:rPr>
                <w:rFonts w:ascii="Tahoma" w:hAnsi="Tahoma" w:cs="Tahoma"/>
              </w:rPr>
            </w:pPr>
            <w:r>
              <w:rPr>
                <w:rFonts w:ascii="Tahoma" w:hAnsi="Tahoma" w:cs="Tahoma"/>
              </w:rPr>
              <w:t>The backups are available</w:t>
            </w:r>
            <w:r w:rsidRPr="00034947">
              <w:rPr>
                <w:rFonts w:ascii="Tahoma" w:hAnsi="Tahoma" w:cs="Tahoma"/>
              </w:rPr>
              <w:t xml:space="preserv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512CBA" w:rsidP="003921E7">
            <w:pPr>
              <w:pStyle w:val="ListParagraph"/>
              <w:numPr>
                <w:ilvl w:val="0"/>
                <w:numId w:val="9"/>
              </w:numPr>
              <w:rPr>
                <w:rFonts w:ascii="Tahoma" w:hAnsi="Tahoma" w:cs="Tahoma"/>
              </w:rPr>
            </w:pPr>
            <w:r w:rsidRPr="00893953">
              <w:rPr>
                <w:rFonts w:ascii="Tahoma" w:hAnsi="Tahoma" w:cs="Tahoma"/>
              </w:rPr>
              <w:t xml:space="preserve">Select the </w:t>
            </w:r>
            <w:r>
              <w:rPr>
                <w:rFonts w:ascii="Tahoma" w:hAnsi="Tahoma" w:cs="Tahoma"/>
              </w:rPr>
              <w:t>backup.</w:t>
            </w:r>
          </w:p>
          <w:p w:rsidR="00512CBA" w:rsidRDefault="00512CBA" w:rsidP="003921E7">
            <w:pPr>
              <w:pStyle w:val="ListParagraph"/>
              <w:numPr>
                <w:ilvl w:val="0"/>
                <w:numId w:val="9"/>
              </w:numPr>
              <w:rPr>
                <w:rFonts w:ascii="Tahoma" w:hAnsi="Tahoma" w:cs="Tahoma"/>
              </w:rPr>
            </w:pPr>
            <w:r>
              <w:rPr>
                <w:rFonts w:ascii="Tahoma" w:hAnsi="Tahoma" w:cs="Tahoma"/>
              </w:rPr>
              <w:t>Configure restore options.</w:t>
            </w:r>
          </w:p>
          <w:p w:rsidR="00512CBA" w:rsidRDefault="00512CBA" w:rsidP="003921E7">
            <w:pPr>
              <w:pStyle w:val="ListParagraph"/>
              <w:numPr>
                <w:ilvl w:val="0"/>
                <w:numId w:val="9"/>
              </w:numPr>
              <w:rPr>
                <w:rFonts w:ascii="Tahoma" w:hAnsi="Tahoma" w:cs="Tahoma"/>
              </w:rPr>
            </w:pPr>
            <w:r w:rsidRPr="00893953">
              <w:rPr>
                <w:rFonts w:ascii="Tahoma" w:hAnsi="Tahoma" w:cs="Tahoma"/>
              </w:rPr>
              <w:t>Query will be submitted</w:t>
            </w:r>
            <w:r>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512CBA" w:rsidP="002B1C42">
            <w:pPr>
              <w:pStyle w:val="ListParagraph"/>
              <w:ind w:left="0"/>
              <w:jc w:val="both"/>
              <w:rPr>
                <w:rFonts w:ascii="Tahoma" w:hAnsi="Tahoma" w:cs="Tahoma"/>
              </w:rPr>
            </w:pPr>
            <w:r>
              <w:rPr>
                <w:rFonts w:ascii="Tahoma" w:hAnsi="Tahoma" w:cs="Tahoma"/>
              </w:rPr>
              <w:t>System restored</w:t>
            </w:r>
            <w:r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3981450" cy="4105275"/>
            <wp:effectExtent l="19050" t="0" r="0" b="0"/>
            <wp:docPr id="10" name="Picture 9" descr="Resolve is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issues.jpg"/>
                    <pic:cNvPicPr/>
                  </pic:nvPicPr>
                  <pic:blipFill>
                    <a:blip r:embed="rId30" cstate="print"/>
                    <a:stretch>
                      <a:fillRect/>
                    </a:stretch>
                  </pic:blipFill>
                  <pic:spPr>
                    <a:xfrm>
                      <a:off x="0" y="0"/>
                      <a:ext cx="3981450" cy="4105275"/>
                    </a:xfrm>
                    <a:prstGeom prst="rect">
                      <a:avLst/>
                    </a:prstGeom>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512CBA" w:rsidP="002B1C42">
            <w:pPr>
              <w:pStyle w:val="ListParagraph"/>
              <w:ind w:left="0"/>
              <w:rPr>
                <w:rFonts w:ascii="Tahoma" w:hAnsi="Tahoma" w:cs="Tahoma"/>
              </w:rPr>
            </w:pPr>
            <w:r>
              <w:rPr>
                <w:rFonts w:ascii="Tahoma" w:hAnsi="Tahoma" w:cs="Tahoma"/>
              </w:rPr>
              <w:t>Resolve Issues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 xml:space="preserve">To </w:t>
            </w:r>
            <w:r>
              <w:rPr>
                <w:rFonts w:ascii="Tahoma" w:hAnsi="Tahoma" w:cs="Tahoma"/>
              </w:rPr>
              <w:t>resolve issues in the system</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Default="00512CBA" w:rsidP="003921E7">
            <w:pPr>
              <w:pStyle w:val="ListParagraph"/>
              <w:numPr>
                <w:ilvl w:val="0"/>
                <w:numId w:val="8"/>
              </w:numPr>
              <w:rPr>
                <w:rFonts w:ascii="Tahoma" w:hAnsi="Tahoma" w:cs="Tahoma"/>
              </w:rPr>
            </w:pPr>
            <w:r w:rsidRPr="00C93654">
              <w:rPr>
                <w:rFonts w:ascii="Tahoma" w:hAnsi="Tahoma" w:cs="Tahoma"/>
              </w:rPr>
              <w:t xml:space="preserve">Administrator is already logged in. </w:t>
            </w:r>
          </w:p>
          <w:p w:rsidR="00512CBA" w:rsidRPr="00034947" w:rsidRDefault="00512CBA" w:rsidP="003921E7">
            <w:pPr>
              <w:pStyle w:val="ListParagraph"/>
              <w:numPr>
                <w:ilvl w:val="0"/>
                <w:numId w:val="8"/>
              </w:numPr>
              <w:rPr>
                <w:rFonts w:ascii="Tahoma" w:hAnsi="Tahoma" w:cs="Tahoma"/>
              </w:rPr>
            </w:pPr>
            <w:r>
              <w:rPr>
                <w:rFonts w:ascii="Tahoma" w:hAnsi="Tahoma" w:cs="Tahoma"/>
              </w:rPr>
              <w:t>The system logs are available</w:t>
            </w:r>
            <w:r w:rsidRPr="00034947">
              <w:rPr>
                <w:rFonts w:ascii="Tahoma" w:hAnsi="Tahoma" w:cs="Tahoma"/>
              </w:rPr>
              <w:t xml:space="preserv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512CBA" w:rsidP="003921E7">
            <w:pPr>
              <w:pStyle w:val="ListParagraph"/>
              <w:numPr>
                <w:ilvl w:val="0"/>
                <w:numId w:val="9"/>
              </w:numPr>
              <w:rPr>
                <w:rFonts w:ascii="Tahoma" w:hAnsi="Tahoma" w:cs="Tahoma"/>
              </w:rPr>
            </w:pPr>
            <w:r w:rsidRPr="00893953">
              <w:rPr>
                <w:rFonts w:ascii="Tahoma" w:hAnsi="Tahoma" w:cs="Tahoma"/>
              </w:rPr>
              <w:t>S</w:t>
            </w:r>
            <w:r>
              <w:rPr>
                <w:rFonts w:ascii="Tahoma" w:hAnsi="Tahoma" w:cs="Tahoma"/>
              </w:rPr>
              <w:t>earch logs for issues.</w:t>
            </w:r>
          </w:p>
          <w:p w:rsidR="00512CBA" w:rsidRDefault="00512CBA" w:rsidP="003921E7">
            <w:pPr>
              <w:pStyle w:val="ListParagraph"/>
              <w:numPr>
                <w:ilvl w:val="0"/>
                <w:numId w:val="9"/>
              </w:numPr>
              <w:rPr>
                <w:rFonts w:ascii="Tahoma" w:hAnsi="Tahoma" w:cs="Tahoma"/>
              </w:rPr>
            </w:pPr>
            <w:r>
              <w:rPr>
                <w:rFonts w:ascii="Tahoma" w:hAnsi="Tahoma" w:cs="Tahoma"/>
              </w:rPr>
              <w:t>Identify problem.</w:t>
            </w:r>
          </w:p>
          <w:p w:rsidR="00512CBA" w:rsidRDefault="00512CBA" w:rsidP="003921E7">
            <w:pPr>
              <w:pStyle w:val="ListParagraph"/>
              <w:numPr>
                <w:ilvl w:val="0"/>
                <w:numId w:val="9"/>
              </w:numPr>
              <w:rPr>
                <w:rFonts w:ascii="Tahoma" w:hAnsi="Tahoma" w:cs="Tahoma"/>
              </w:rPr>
            </w:pPr>
            <w:r>
              <w:rPr>
                <w:rFonts w:ascii="Tahoma" w:hAnsi="Tahoma" w:cs="Tahoma"/>
              </w:rPr>
              <w:t>Resolve the problem.</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512CBA" w:rsidP="002B1C42">
            <w:pPr>
              <w:pStyle w:val="ListParagraph"/>
              <w:ind w:left="0"/>
              <w:jc w:val="both"/>
              <w:rPr>
                <w:rFonts w:ascii="Tahoma" w:hAnsi="Tahoma" w:cs="Tahoma"/>
              </w:rPr>
            </w:pPr>
            <w:r>
              <w:rPr>
                <w:rFonts w:ascii="Tahoma" w:hAnsi="Tahoma" w:cs="Tahoma"/>
              </w:rPr>
              <w:t>Issues resolved</w:t>
            </w:r>
            <w:r w:rsidRPr="00041B0C">
              <w:rPr>
                <w:rFonts w:ascii="Tahoma" w:hAnsi="Tahoma" w:cs="Tahoma"/>
              </w:rPr>
              <w:t>.</w:t>
            </w:r>
          </w:p>
        </w:tc>
      </w:tr>
    </w:tbl>
    <w:p w:rsidR="00512CBA" w:rsidRDefault="00512CBA" w:rsidP="00512CBA">
      <w:pPr>
        <w:spacing w:after="0"/>
        <w:jc w:val="both"/>
        <w:rPr>
          <w:rFonts w:ascii="Tahoma" w:hAnsi="Tahoma" w:cs="Tahoma"/>
        </w:rPr>
      </w:pPr>
    </w:p>
    <w:p w:rsidR="00512CBA" w:rsidRPr="00FB47C4"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Default="00512CBA" w:rsidP="00512CBA">
      <w:pPr>
        <w:spacing w:after="0"/>
        <w:jc w:val="both"/>
        <w:rPr>
          <w:rFonts w:ascii="Tahoma" w:hAnsi="Tahoma" w:cs="Tahoma"/>
        </w:rPr>
      </w:pPr>
    </w:p>
    <w:p w:rsidR="00512CBA" w:rsidRPr="00FB47C4" w:rsidRDefault="00512CBA" w:rsidP="00512CBA">
      <w:pPr>
        <w:spacing w:after="0"/>
        <w:jc w:val="both"/>
        <w:rPr>
          <w:rFonts w:ascii="Tahoma" w:hAnsi="Tahoma" w:cs="Tahoma"/>
        </w:rPr>
      </w:pPr>
    </w:p>
    <w:p w:rsidR="00512CBA" w:rsidRPr="00FB47C4" w:rsidRDefault="005430F4" w:rsidP="003921E7">
      <w:pPr>
        <w:pStyle w:val="ListParagraph"/>
        <w:numPr>
          <w:ilvl w:val="0"/>
          <w:numId w:val="6"/>
        </w:numPr>
        <w:spacing w:after="0"/>
        <w:jc w:val="both"/>
        <w:rPr>
          <w:rFonts w:ascii="Tahoma" w:hAnsi="Tahoma" w:cs="Tahoma"/>
        </w:rPr>
      </w:pPr>
      <w:r>
        <w:rPr>
          <w:rFonts w:ascii="Tahoma" w:hAnsi="Tahoma" w:cs="Tahoma"/>
          <w:b/>
        </w:rPr>
        <w:lastRenderedPageBreak/>
        <w:t>AGENT</w:t>
      </w:r>
    </w:p>
    <w:p w:rsidR="00512CBA" w:rsidRDefault="005430F4" w:rsidP="00512CBA">
      <w:pPr>
        <w:spacing w:after="0"/>
        <w:jc w:val="both"/>
        <w:rPr>
          <w:rFonts w:ascii="Tahoma" w:hAnsi="Tahoma" w:cs="Tahoma"/>
        </w:rPr>
      </w:pPr>
      <w:r>
        <w:rPr>
          <w:rFonts w:ascii="Tahoma" w:hAnsi="Tahoma" w:cs="Tahoma"/>
        </w:rPr>
        <w:tab/>
      </w:r>
      <w:r>
        <w:rPr>
          <w:rFonts w:ascii="Tahoma" w:hAnsi="Tahoma" w:cs="Tahoma"/>
        </w:rPr>
        <w:tab/>
        <w:t>The Agent has functions and capabilities like managing cases, managing profile and ability to view map</w:t>
      </w:r>
      <w:r w:rsidR="00512CBA">
        <w:rPr>
          <w:rFonts w:ascii="Tahoma" w:hAnsi="Tahoma" w:cs="Tahoma"/>
        </w:rPr>
        <w:t>.</w:t>
      </w:r>
    </w:p>
    <w:p w:rsidR="00512CBA" w:rsidRDefault="00512CBA" w:rsidP="00512CBA">
      <w:pPr>
        <w:spacing w:after="0"/>
        <w:jc w:val="both"/>
        <w:rPr>
          <w:rFonts w:ascii="Tahoma" w:hAnsi="Tahoma" w:cs="Tahoma"/>
        </w:rPr>
      </w:pPr>
    </w:p>
    <w:p w:rsidR="00512CBA" w:rsidRDefault="001063EC" w:rsidP="00512CBA">
      <w:pPr>
        <w:spacing w:after="0"/>
        <w:jc w:val="center"/>
        <w:rPr>
          <w:rFonts w:ascii="Tahoma" w:hAnsi="Tahoma" w:cs="Tahoma"/>
        </w:rPr>
      </w:pPr>
      <w:r>
        <w:rPr>
          <w:rFonts w:ascii="Tahoma" w:hAnsi="Tahoma" w:cs="Tahoma"/>
          <w:noProof/>
          <w:lang w:val="en-US"/>
        </w:rPr>
        <w:drawing>
          <wp:inline distT="0" distB="0" distL="0" distR="0">
            <wp:extent cx="4794490" cy="4158307"/>
            <wp:effectExtent l="19050" t="0" r="6110" b="0"/>
            <wp:docPr id="93" name="Picture 23" descr="G:\srs_umldiagram\BlankPackage4_Agent_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rs_umldiagram\BlankPackage4_Agent_cases.jpg"/>
                    <pic:cNvPicPr>
                      <a:picLocks noChangeAspect="1" noChangeArrowheads="1"/>
                    </pic:cNvPicPr>
                  </pic:nvPicPr>
                  <pic:blipFill>
                    <a:blip r:embed="rId31" cstate="print"/>
                    <a:srcRect/>
                    <a:stretch>
                      <a:fillRect/>
                    </a:stretch>
                  </pic:blipFill>
                  <pic:spPr bwMode="auto">
                    <a:xfrm>
                      <a:off x="0" y="0"/>
                      <a:ext cx="4796323" cy="4159897"/>
                    </a:xfrm>
                    <a:prstGeom prst="rect">
                      <a:avLst/>
                    </a:prstGeom>
                    <a:noFill/>
                    <a:ln w="9525">
                      <a:noFill/>
                      <a:miter lim="800000"/>
                      <a:headEnd/>
                      <a:tailEnd/>
                    </a:ln>
                  </pic:spPr>
                </pic:pic>
              </a:graphicData>
            </a:graphic>
          </wp:inline>
        </w:drawing>
      </w:r>
    </w:p>
    <w:p w:rsidR="00512CBA" w:rsidRDefault="00512CBA" w:rsidP="00512CBA">
      <w:pPr>
        <w:spacing w:after="0"/>
        <w:jc w:val="both"/>
        <w:rPr>
          <w:rFonts w:ascii="Tahoma" w:hAnsi="Tahoma" w:cs="Tahoma"/>
        </w:rPr>
      </w:pPr>
    </w:p>
    <w:p w:rsidR="00512CBA" w:rsidRPr="00E47380" w:rsidRDefault="00512CBA" w:rsidP="003921E7">
      <w:pPr>
        <w:pStyle w:val="ListParagraph"/>
        <w:numPr>
          <w:ilvl w:val="0"/>
          <w:numId w:val="7"/>
        </w:numPr>
        <w:jc w:val="both"/>
        <w:rPr>
          <w:rFonts w:ascii="Tahoma" w:hAnsi="Tahoma" w:cs="Tahoma"/>
        </w:rPr>
      </w:pPr>
      <w:r w:rsidRPr="00E47380">
        <w:rPr>
          <w:rFonts w:ascii="Tahoma" w:hAnsi="Tahoma" w:cs="Tahoma"/>
          <w:b/>
        </w:rPr>
        <w:t xml:space="preserve">Manage </w:t>
      </w:r>
      <w:r w:rsidR="001063EC">
        <w:rPr>
          <w:rFonts w:ascii="Tahoma" w:hAnsi="Tahoma" w:cs="Tahoma"/>
          <w:b/>
        </w:rPr>
        <w:t>Cases</w:t>
      </w:r>
    </w:p>
    <w:p w:rsidR="00512CBA" w:rsidRDefault="001063EC" w:rsidP="001063EC">
      <w:pPr>
        <w:pStyle w:val="ListParagraph"/>
        <w:ind w:left="1440"/>
        <w:jc w:val="both"/>
        <w:rPr>
          <w:rFonts w:ascii="Tahoma" w:hAnsi="Tahoma" w:cs="Tahoma"/>
        </w:rPr>
      </w:pPr>
      <w:r>
        <w:rPr>
          <w:rFonts w:ascii="Tahoma" w:hAnsi="Tahoma" w:cs="Tahoma"/>
        </w:rPr>
        <w:t>The Agent will have cases assigned to him by the chief which he can either accept or deny, view case details , view resources , generate reports and encrypt &amp; upload evidences.</w:t>
      </w:r>
    </w:p>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533900" cy="4733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ersions.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3900" cy="4733925"/>
                    </a:xfrm>
                    <a:prstGeom prst="rect">
                      <a:avLst/>
                    </a:prstGeom>
                  </pic:spPr>
                </pic:pic>
              </a:graphicData>
            </a:graphic>
          </wp:inline>
        </w:drawing>
      </w:r>
    </w:p>
    <w:p w:rsidR="00826CEC" w:rsidRDefault="00826CEC" w:rsidP="00826CEC">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826CEC" w:rsidTr="000B3C30">
        <w:trPr>
          <w:jc w:val="center"/>
        </w:trPr>
        <w:tc>
          <w:tcPr>
            <w:tcW w:w="3717" w:type="dxa"/>
          </w:tcPr>
          <w:p w:rsidR="00826CEC" w:rsidRDefault="00826CEC" w:rsidP="000B3C30">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826CEC" w:rsidRDefault="00826CEC" w:rsidP="000B3C30">
            <w:pPr>
              <w:pStyle w:val="ListParagraph"/>
              <w:ind w:left="0"/>
              <w:rPr>
                <w:rFonts w:ascii="Tahoma" w:hAnsi="Tahoma" w:cs="Tahoma"/>
              </w:rPr>
            </w:pPr>
            <w:r>
              <w:rPr>
                <w:rFonts w:ascii="Tahoma" w:hAnsi="Tahoma" w:cs="Tahoma"/>
              </w:rPr>
              <w:t>View Case Assigned</w:t>
            </w:r>
          </w:p>
        </w:tc>
      </w:tr>
      <w:tr w:rsidR="00826CEC" w:rsidTr="000B3C30">
        <w:trPr>
          <w:jc w:val="center"/>
        </w:trPr>
        <w:tc>
          <w:tcPr>
            <w:tcW w:w="3717" w:type="dxa"/>
          </w:tcPr>
          <w:p w:rsidR="00826CEC" w:rsidRDefault="00826CEC" w:rsidP="000B3C30">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826CEC" w:rsidRDefault="00826CEC" w:rsidP="000B3C30">
            <w:pPr>
              <w:pStyle w:val="ListParagraph"/>
              <w:ind w:left="0"/>
              <w:rPr>
                <w:rFonts w:ascii="Tahoma" w:hAnsi="Tahoma" w:cs="Tahoma"/>
              </w:rPr>
            </w:pPr>
            <w:r>
              <w:rPr>
                <w:rFonts w:ascii="Tahoma" w:hAnsi="Tahoma" w:cs="Tahoma"/>
              </w:rPr>
              <w:t>To accept or deny the case assigned to him and view related details</w:t>
            </w:r>
          </w:p>
        </w:tc>
      </w:tr>
      <w:tr w:rsidR="00826CEC" w:rsidTr="000B3C30">
        <w:trPr>
          <w:jc w:val="center"/>
        </w:trPr>
        <w:tc>
          <w:tcPr>
            <w:tcW w:w="3717" w:type="dxa"/>
          </w:tcPr>
          <w:p w:rsidR="00826CEC" w:rsidRDefault="00826CEC" w:rsidP="000B3C30">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826CEC" w:rsidRPr="00826CEC" w:rsidRDefault="00826CEC" w:rsidP="000B3C30">
            <w:pPr>
              <w:pStyle w:val="ListParagraph"/>
              <w:numPr>
                <w:ilvl w:val="0"/>
                <w:numId w:val="8"/>
              </w:numPr>
              <w:rPr>
                <w:rFonts w:ascii="Tahoma" w:hAnsi="Tahoma" w:cs="Tahoma"/>
              </w:rPr>
            </w:pPr>
            <w:r>
              <w:rPr>
                <w:rFonts w:ascii="Tahoma" w:hAnsi="Tahoma" w:cs="Tahoma"/>
              </w:rPr>
              <w:t>Agent</w:t>
            </w:r>
            <w:r w:rsidRPr="00C93654">
              <w:rPr>
                <w:rFonts w:ascii="Tahoma" w:hAnsi="Tahoma" w:cs="Tahoma"/>
              </w:rPr>
              <w:t xml:space="preserve"> is already logged in.</w:t>
            </w:r>
          </w:p>
        </w:tc>
      </w:tr>
      <w:tr w:rsidR="00826CEC" w:rsidTr="000B3C30">
        <w:trPr>
          <w:jc w:val="center"/>
        </w:trPr>
        <w:tc>
          <w:tcPr>
            <w:tcW w:w="3717" w:type="dxa"/>
          </w:tcPr>
          <w:p w:rsidR="00826CEC" w:rsidRDefault="00826CEC" w:rsidP="000B3C30">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826CEC" w:rsidRDefault="00826CEC" w:rsidP="000B3C30">
            <w:pPr>
              <w:pStyle w:val="ListParagraph"/>
              <w:numPr>
                <w:ilvl w:val="0"/>
                <w:numId w:val="9"/>
              </w:numPr>
              <w:rPr>
                <w:rFonts w:ascii="Tahoma" w:hAnsi="Tahoma" w:cs="Tahoma"/>
              </w:rPr>
            </w:pPr>
            <w:r>
              <w:rPr>
                <w:rFonts w:ascii="Tahoma" w:hAnsi="Tahoma" w:cs="Tahoma"/>
              </w:rPr>
              <w:t>Select the case.</w:t>
            </w:r>
          </w:p>
          <w:p w:rsidR="00826CEC" w:rsidRDefault="00826CEC" w:rsidP="000B3C30">
            <w:pPr>
              <w:pStyle w:val="ListParagraph"/>
              <w:numPr>
                <w:ilvl w:val="0"/>
                <w:numId w:val="9"/>
              </w:numPr>
              <w:rPr>
                <w:rFonts w:ascii="Tahoma" w:hAnsi="Tahoma" w:cs="Tahoma"/>
              </w:rPr>
            </w:pPr>
            <w:r>
              <w:rPr>
                <w:rFonts w:ascii="Tahoma" w:hAnsi="Tahoma" w:cs="Tahoma"/>
              </w:rPr>
              <w:t>If accepted , check the details.</w:t>
            </w:r>
          </w:p>
          <w:p w:rsidR="00826CEC" w:rsidRDefault="00826CEC" w:rsidP="000B3C30">
            <w:pPr>
              <w:pStyle w:val="ListParagraph"/>
              <w:numPr>
                <w:ilvl w:val="0"/>
                <w:numId w:val="9"/>
              </w:numPr>
              <w:rPr>
                <w:rFonts w:ascii="Tahoma" w:hAnsi="Tahoma" w:cs="Tahoma"/>
              </w:rPr>
            </w:pPr>
            <w:r>
              <w:rPr>
                <w:rFonts w:ascii="Tahoma" w:hAnsi="Tahoma" w:cs="Tahoma"/>
              </w:rPr>
              <w:t>Case info acquired.</w:t>
            </w:r>
          </w:p>
        </w:tc>
      </w:tr>
      <w:tr w:rsidR="00826CEC" w:rsidTr="000B3C30">
        <w:trPr>
          <w:jc w:val="center"/>
        </w:trPr>
        <w:tc>
          <w:tcPr>
            <w:tcW w:w="3717" w:type="dxa"/>
          </w:tcPr>
          <w:p w:rsidR="00826CEC" w:rsidRDefault="00826CEC" w:rsidP="000B3C30">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826CEC" w:rsidRDefault="00826CEC" w:rsidP="000B3C30">
            <w:pPr>
              <w:pStyle w:val="ListParagraph"/>
              <w:numPr>
                <w:ilvl w:val="0"/>
                <w:numId w:val="10"/>
              </w:numPr>
              <w:jc w:val="both"/>
              <w:rPr>
                <w:rFonts w:ascii="Tahoma" w:hAnsi="Tahoma" w:cs="Tahoma"/>
              </w:rPr>
            </w:pPr>
            <w:r>
              <w:rPr>
                <w:rFonts w:ascii="Tahoma" w:hAnsi="Tahoma" w:cs="Tahoma"/>
              </w:rPr>
              <w:t>Deny the case with appropriate reasons</w:t>
            </w:r>
            <w:r w:rsidRPr="00041B0C">
              <w:rPr>
                <w:rFonts w:ascii="Tahoma" w:hAnsi="Tahoma" w:cs="Tahoma"/>
              </w:rPr>
              <w:t>.</w:t>
            </w:r>
          </w:p>
          <w:p w:rsidR="00826CEC" w:rsidRPr="00C93654" w:rsidRDefault="00826CEC" w:rsidP="000B3C30">
            <w:pPr>
              <w:pStyle w:val="ListParagraph"/>
              <w:numPr>
                <w:ilvl w:val="0"/>
                <w:numId w:val="10"/>
              </w:numPr>
              <w:jc w:val="both"/>
              <w:rPr>
                <w:rFonts w:ascii="Tahoma" w:hAnsi="Tahoma" w:cs="Tahoma"/>
              </w:rPr>
            </w:pPr>
            <w:r>
              <w:rPr>
                <w:rFonts w:ascii="Tahoma" w:hAnsi="Tahoma" w:cs="Tahoma"/>
              </w:rPr>
              <w:t>Choose another case.</w:t>
            </w:r>
          </w:p>
        </w:tc>
      </w:tr>
      <w:tr w:rsidR="00826CEC" w:rsidTr="000B3C30">
        <w:trPr>
          <w:jc w:val="center"/>
        </w:trPr>
        <w:tc>
          <w:tcPr>
            <w:tcW w:w="3717" w:type="dxa"/>
          </w:tcPr>
          <w:p w:rsidR="00826CEC" w:rsidRDefault="00826CEC" w:rsidP="000B3C30">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826CEC" w:rsidRDefault="00826CEC" w:rsidP="000B3C30">
            <w:pPr>
              <w:pStyle w:val="ListParagraph"/>
              <w:ind w:left="0"/>
              <w:jc w:val="both"/>
              <w:rPr>
                <w:rFonts w:ascii="Tahoma" w:hAnsi="Tahoma" w:cs="Tahoma"/>
              </w:rPr>
            </w:pPr>
            <w:r>
              <w:rPr>
                <w:rFonts w:ascii="Tahoma" w:hAnsi="Tahoma" w:cs="Tahoma"/>
              </w:rPr>
              <w:t>Case Checked</w:t>
            </w:r>
            <w:r w:rsidRPr="00041B0C">
              <w:rPr>
                <w:rFonts w:ascii="Tahoma" w:hAnsi="Tahoma" w:cs="Tahoma"/>
              </w:rPr>
              <w:t>.</w:t>
            </w:r>
          </w:p>
        </w:tc>
      </w:tr>
    </w:tbl>
    <w:p w:rsidR="00826CEC" w:rsidRDefault="00826CEC" w:rsidP="00826CEC">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467225" cy="4781550"/>
            <wp:effectExtent l="19050" t="0" r="9525" b="0"/>
            <wp:docPr id="22" name="Picture 21" descr="Recycle vers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ycle versions.jpeg"/>
                    <pic:cNvPicPr/>
                  </pic:nvPicPr>
                  <pic:blipFill>
                    <a:blip r:embed="rId33" cstate="print"/>
                    <a:stretch>
                      <a:fillRect/>
                    </a:stretch>
                  </pic:blipFill>
                  <pic:spPr>
                    <a:xfrm>
                      <a:off x="0" y="0"/>
                      <a:ext cx="4467225" cy="4781550"/>
                    </a:xfrm>
                    <a:prstGeom prst="rect">
                      <a:avLst/>
                    </a:prstGeom>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826CEC" w:rsidP="002B1C42">
            <w:pPr>
              <w:pStyle w:val="ListParagraph"/>
              <w:ind w:left="0"/>
              <w:rPr>
                <w:rFonts w:ascii="Tahoma" w:hAnsi="Tahoma" w:cs="Tahoma"/>
              </w:rPr>
            </w:pPr>
            <w:r>
              <w:rPr>
                <w:rFonts w:ascii="Tahoma" w:hAnsi="Tahoma" w:cs="Tahoma"/>
              </w:rPr>
              <w:t>Acquire Resources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826CEC" w:rsidP="00826CEC">
            <w:pPr>
              <w:pStyle w:val="ListParagraph"/>
              <w:ind w:left="0"/>
              <w:rPr>
                <w:rFonts w:ascii="Tahoma" w:hAnsi="Tahoma" w:cs="Tahoma"/>
              </w:rPr>
            </w:pPr>
            <w:r>
              <w:rPr>
                <w:rFonts w:ascii="Tahoma" w:hAnsi="Tahoma" w:cs="Tahoma"/>
              </w:rPr>
              <w:t>To get the resource related to case he’s working on.</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Pr="00826CEC" w:rsidRDefault="00826CEC" w:rsidP="00826CEC">
            <w:pPr>
              <w:pStyle w:val="ListParagraph"/>
              <w:numPr>
                <w:ilvl w:val="0"/>
                <w:numId w:val="8"/>
              </w:numPr>
              <w:rPr>
                <w:rFonts w:ascii="Tahoma" w:hAnsi="Tahoma" w:cs="Tahoma"/>
              </w:rPr>
            </w:pPr>
            <w:r>
              <w:rPr>
                <w:rFonts w:ascii="Tahoma" w:hAnsi="Tahoma" w:cs="Tahoma"/>
              </w:rPr>
              <w:t>Agent</w:t>
            </w:r>
            <w:r w:rsidR="00512CBA" w:rsidRPr="00C93654">
              <w:rPr>
                <w:rFonts w:ascii="Tahoma" w:hAnsi="Tahoma" w:cs="Tahoma"/>
              </w:rPr>
              <w:t xml:space="preserve"> is already logged in.</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826CEC" w:rsidP="003921E7">
            <w:pPr>
              <w:pStyle w:val="ListParagraph"/>
              <w:numPr>
                <w:ilvl w:val="0"/>
                <w:numId w:val="9"/>
              </w:numPr>
              <w:rPr>
                <w:rFonts w:ascii="Tahoma" w:hAnsi="Tahoma" w:cs="Tahoma"/>
              </w:rPr>
            </w:pPr>
            <w:r>
              <w:rPr>
                <w:rFonts w:ascii="Tahoma" w:hAnsi="Tahoma" w:cs="Tahoma"/>
              </w:rPr>
              <w:t>Select the case</w:t>
            </w:r>
            <w:r w:rsidR="00512CBA">
              <w:rPr>
                <w:rFonts w:ascii="Tahoma" w:hAnsi="Tahoma" w:cs="Tahoma"/>
              </w:rPr>
              <w:t>.</w:t>
            </w:r>
          </w:p>
          <w:p w:rsidR="00512CBA" w:rsidRPr="00826CEC" w:rsidRDefault="00826CEC" w:rsidP="00826CEC">
            <w:pPr>
              <w:pStyle w:val="ListParagraph"/>
              <w:numPr>
                <w:ilvl w:val="0"/>
                <w:numId w:val="9"/>
              </w:numPr>
              <w:rPr>
                <w:rFonts w:ascii="Tahoma" w:hAnsi="Tahoma" w:cs="Tahoma"/>
              </w:rPr>
            </w:pPr>
            <w:r>
              <w:rPr>
                <w:rFonts w:ascii="Tahoma" w:hAnsi="Tahoma" w:cs="Tahoma"/>
              </w:rPr>
              <w:t>Get the resource given by chief &amp; ministry</w:t>
            </w:r>
            <w:r w:rsidR="00512CBA">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826CEC" w:rsidRPr="00C93654" w:rsidRDefault="00826CEC" w:rsidP="003921E7">
            <w:pPr>
              <w:pStyle w:val="ListParagraph"/>
              <w:numPr>
                <w:ilvl w:val="0"/>
                <w:numId w:val="10"/>
              </w:numPr>
              <w:jc w:val="both"/>
              <w:rPr>
                <w:rFonts w:ascii="Tahoma" w:hAnsi="Tahoma" w:cs="Tahoma"/>
              </w:rPr>
            </w:pPr>
            <w:r>
              <w:rPr>
                <w:rFonts w:ascii="Tahoma" w:hAnsi="Tahoma" w:cs="Tahoma"/>
              </w:rPr>
              <w:t>Display Error.</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826CEC" w:rsidP="002B1C42">
            <w:pPr>
              <w:pStyle w:val="ListParagraph"/>
              <w:ind w:left="0"/>
              <w:jc w:val="both"/>
              <w:rPr>
                <w:rFonts w:ascii="Tahoma" w:hAnsi="Tahoma" w:cs="Tahoma"/>
              </w:rPr>
            </w:pPr>
            <w:r>
              <w:rPr>
                <w:rFonts w:ascii="Tahoma" w:hAnsi="Tahoma" w:cs="Tahoma"/>
              </w:rPr>
              <w:t>Case resource acquired.</w:t>
            </w:r>
          </w:p>
        </w:tc>
      </w:tr>
    </w:tbl>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467225" cy="4781550"/>
            <wp:effectExtent l="19050" t="0" r="9525" b="0"/>
            <wp:docPr id="23" name="Picture 22" descr="Delete ver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versions.jpg"/>
                    <pic:cNvPicPr/>
                  </pic:nvPicPr>
                  <pic:blipFill>
                    <a:blip r:embed="rId34" cstate="print"/>
                    <a:stretch>
                      <a:fillRect/>
                    </a:stretch>
                  </pic:blipFill>
                  <pic:spPr>
                    <a:xfrm>
                      <a:off x="0" y="0"/>
                      <a:ext cx="4467225" cy="4781550"/>
                    </a:xfrm>
                    <a:prstGeom prst="rect">
                      <a:avLst/>
                    </a:prstGeom>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570A14" w:rsidP="002B1C42">
            <w:pPr>
              <w:pStyle w:val="ListParagraph"/>
              <w:ind w:left="0"/>
              <w:rPr>
                <w:rFonts w:ascii="Tahoma" w:hAnsi="Tahoma" w:cs="Tahoma"/>
              </w:rPr>
            </w:pPr>
            <w:r>
              <w:rPr>
                <w:rFonts w:ascii="Tahoma" w:hAnsi="Tahoma" w:cs="Tahoma"/>
              </w:rPr>
              <w:t>Generate Reports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70A14" w:rsidP="002B1C42">
            <w:pPr>
              <w:pStyle w:val="ListParagraph"/>
              <w:ind w:left="0"/>
              <w:rPr>
                <w:rFonts w:ascii="Tahoma" w:hAnsi="Tahoma" w:cs="Tahoma"/>
              </w:rPr>
            </w:pPr>
            <w:r>
              <w:rPr>
                <w:rFonts w:ascii="Tahoma" w:hAnsi="Tahoma" w:cs="Tahoma"/>
              </w:rPr>
              <w:t xml:space="preserve">Generating reports related to a case.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Pr="00BF4BDD" w:rsidRDefault="00570A14" w:rsidP="003921E7">
            <w:pPr>
              <w:pStyle w:val="ListParagraph"/>
              <w:numPr>
                <w:ilvl w:val="0"/>
                <w:numId w:val="8"/>
              </w:numPr>
              <w:rPr>
                <w:rFonts w:ascii="Tahoma" w:hAnsi="Tahoma" w:cs="Tahoma"/>
              </w:rPr>
            </w:pPr>
            <w:r>
              <w:rPr>
                <w:rFonts w:ascii="Tahoma" w:hAnsi="Tahoma" w:cs="Tahoma"/>
              </w:rPr>
              <w:t xml:space="preserve">Agent </w:t>
            </w:r>
            <w:r w:rsidR="00512CBA" w:rsidRPr="00C93654">
              <w:rPr>
                <w:rFonts w:ascii="Tahoma" w:hAnsi="Tahoma" w:cs="Tahoma"/>
              </w:rPr>
              <w:t xml:space="preserve"> is already logged in.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512CBA" w:rsidP="003921E7">
            <w:pPr>
              <w:pStyle w:val="ListParagraph"/>
              <w:numPr>
                <w:ilvl w:val="0"/>
                <w:numId w:val="9"/>
              </w:numPr>
              <w:rPr>
                <w:rFonts w:ascii="Tahoma" w:hAnsi="Tahoma" w:cs="Tahoma"/>
              </w:rPr>
            </w:pPr>
            <w:r w:rsidRPr="00893953">
              <w:rPr>
                <w:rFonts w:ascii="Tahoma" w:hAnsi="Tahoma" w:cs="Tahoma"/>
              </w:rPr>
              <w:t xml:space="preserve">Select the </w:t>
            </w:r>
            <w:r w:rsidR="00570A14">
              <w:rPr>
                <w:rFonts w:ascii="Tahoma" w:hAnsi="Tahoma" w:cs="Tahoma"/>
              </w:rPr>
              <w:t>case</w:t>
            </w:r>
            <w:r>
              <w:rPr>
                <w:rFonts w:ascii="Tahoma" w:hAnsi="Tahoma" w:cs="Tahoma"/>
              </w:rPr>
              <w:t>.</w:t>
            </w:r>
          </w:p>
          <w:p w:rsidR="00512CBA" w:rsidRDefault="00570A14" w:rsidP="003921E7">
            <w:pPr>
              <w:pStyle w:val="ListParagraph"/>
              <w:numPr>
                <w:ilvl w:val="0"/>
                <w:numId w:val="9"/>
              </w:numPr>
              <w:rPr>
                <w:rFonts w:ascii="Tahoma" w:hAnsi="Tahoma" w:cs="Tahoma"/>
              </w:rPr>
            </w:pPr>
            <w:r>
              <w:rPr>
                <w:rFonts w:ascii="Tahoma" w:hAnsi="Tahoma" w:cs="Tahoma"/>
              </w:rPr>
              <w:t>Generate report depending on the progress made</w:t>
            </w:r>
            <w:r w:rsidR="00512CBA">
              <w:rPr>
                <w:rFonts w:ascii="Tahoma" w:hAnsi="Tahoma" w:cs="Tahoma"/>
              </w:rPr>
              <w:t>.</w:t>
            </w:r>
          </w:p>
          <w:p w:rsidR="00512CBA" w:rsidRDefault="00570A14" w:rsidP="003921E7">
            <w:pPr>
              <w:pStyle w:val="ListParagraph"/>
              <w:numPr>
                <w:ilvl w:val="0"/>
                <w:numId w:val="9"/>
              </w:numPr>
              <w:rPr>
                <w:rFonts w:ascii="Tahoma" w:hAnsi="Tahoma" w:cs="Tahoma"/>
              </w:rPr>
            </w:pPr>
            <w:r>
              <w:rPr>
                <w:rFonts w:ascii="Tahoma" w:hAnsi="Tahoma" w:cs="Tahoma"/>
              </w:rPr>
              <w:t>Submit report</w:t>
            </w:r>
            <w:r w:rsidR="00512CBA">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570A14" w:rsidP="002B1C42">
            <w:pPr>
              <w:pStyle w:val="ListParagraph"/>
              <w:ind w:left="0"/>
              <w:jc w:val="both"/>
              <w:rPr>
                <w:rFonts w:ascii="Tahoma" w:hAnsi="Tahoma" w:cs="Tahoma"/>
              </w:rPr>
            </w:pPr>
            <w:r>
              <w:rPr>
                <w:rFonts w:ascii="Tahoma" w:hAnsi="Tahoma" w:cs="Tahoma"/>
              </w:rPr>
              <w:t>Report submitted</w:t>
            </w:r>
            <w:r w:rsidR="00512CBA"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467225" cy="4781550"/>
            <wp:effectExtent l="19050" t="0" r="9525" b="0"/>
            <wp:docPr id="24" name="Picture 23" descr="Compress ver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 versions.jpg"/>
                    <pic:cNvPicPr/>
                  </pic:nvPicPr>
                  <pic:blipFill>
                    <a:blip r:embed="rId35" cstate="print"/>
                    <a:stretch>
                      <a:fillRect/>
                    </a:stretch>
                  </pic:blipFill>
                  <pic:spPr>
                    <a:xfrm>
                      <a:off x="0" y="0"/>
                      <a:ext cx="4467225" cy="4781550"/>
                    </a:xfrm>
                    <a:prstGeom prst="rect">
                      <a:avLst/>
                    </a:prstGeom>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422298" w:rsidP="002B1C42">
            <w:pPr>
              <w:pStyle w:val="ListParagraph"/>
              <w:ind w:left="0"/>
              <w:rPr>
                <w:rFonts w:ascii="Tahoma" w:hAnsi="Tahoma" w:cs="Tahoma"/>
              </w:rPr>
            </w:pPr>
            <w:r>
              <w:rPr>
                <w:rFonts w:ascii="Tahoma" w:hAnsi="Tahoma" w:cs="Tahoma"/>
              </w:rPr>
              <w:t>Encrypt &amp; Upload Evidences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422298">
            <w:pPr>
              <w:pStyle w:val="ListParagraph"/>
              <w:ind w:left="0"/>
              <w:rPr>
                <w:rFonts w:ascii="Tahoma" w:hAnsi="Tahoma" w:cs="Tahoma"/>
              </w:rPr>
            </w:pPr>
            <w:r w:rsidRPr="00893953">
              <w:rPr>
                <w:rFonts w:ascii="Tahoma" w:hAnsi="Tahoma" w:cs="Tahoma"/>
              </w:rPr>
              <w:t xml:space="preserve">To </w:t>
            </w:r>
            <w:r w:rsidR="00422298">
              <w:rPr>
                <w:rFonts w:ascii="Tahoma" w:hAnsi="Tahoma" w:cs="Tahoma"/>
              </w:rPr>
              <w:t>encrypt an evidence so that its safe and can only be viewed by the chief and upload it to the database.</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Pr="00BF4BDD" w:rsidRDefault="00422298" w:rsidP="003921E7">
            <w:pPr>
              <w:pStyle w:val="ListParagraph"/>
              <w:numPr>
                <w:ilvl w:val="0"/>
                <w:numId w:val="8"/>
              </w:numPr>
              <w:rPr>
                <w:rFonts w:ascii="Tahoma" w:hAnsi="Tahoma" w:cs="Tahoma"/>
              </w:rPr>
            </w:pPr>
            <w:r>
              <w:rPr>
                <w:rFonts w:ascii="Tahoma" w:hAnsi="Tahoma" w:cs="Tahoma"/>
              </w:rPr>
              <w:t>Agent</w:t>
            </w:r>
            <w:r w:rsidR="00512CBA" w:rsidRPr="00C93654">
              <w:rPr>
                <w:rFonts w:ascii="Tahoma" w:hAnsi="Tahoma" w:cs="Tahoma"/>
              </w:rPr>
              <w:t xml:space="preserve"> is already logged in.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422298" w:rsidRDefault="00422298" w:rsidP="003921E7">
            <w:pPr>
              <w:pStyle w:val="ListParagraph"/>
              <w:numPr>
                <w:ilvl w:val="0"/>
                <w:numId w:val="9"/>
              </w:numPr>
              <w:rPr>
                <w:rFonts w:ascii="Tahoma" w:hAnsi="Tahoma" w:cs="Tahoma"/>
              </w:rPr>
            </w:pPr>
            <w:r>
              <w:rPr>
                <w:rFonts w:ascii="Tahoma" w:hAnsi="Tahoma" w:cs="Tahoma"/>
              </w:rPr>
              <w:t>Select Case.</w:t>
            </w:r>
          </w:p>
          <w:p w:rsidR="00512CBA" w:rsidRDefault="00422298" w:rsidP="003921E7">
            <w:pPr>
              <w:pStyle w:val="ListParagraph"/>
              <w:numPr>
                <w:ilvl w:val="0"/>
                <w:numId w:val="9"/>
              </w:numPr>
              <w:rPr>
                <w:rFonts w:ascii="Tahoma" w:hAnsi="Tahoma" w:cs="Tahoma"/>
              </w:rPr>
            </w:pPr>
            <w:r>
              <w:rPr>
                <w:rFonts w:ascii="Tahoma" w:hAnsi="Tahoma" w:cs="Tahoma"/>
              </w:rPr>
              <w:t>Compile the evidences related to the case</w:t>
            </w:r>
            <w:r w:rsidR="00512CBA">
              <w:rPr>
                <w:rFonts w:ascii="Tahoma" w:hAnsi="Tahoma" w:cs="Tahoma"/>
              </w:rPr>
              <w:t>.</w:t>
            </w:r>
          </w:p>
          <w:p w:rsidR="00512CBA" w:rsidRDefault="00422298" w:rsidP="003921E7">
            <w:pPr>
              <w:pStyle w:val="ListParagraph"/>
              <w:numPr>
                <w:ilvl w:val="0"/>
                <w:numId w:val="9"/>
              </w:numPr>
              <w:rPr>
                <w:rFonts w:ascii="Tahoma" w:hAnsi="Tahoma" w:cs="Tahoma"/>
              </w:rPr>
            </w:pPr>
            <w:r>
              <w:rPr>
                <w:rFonts w:ascii="Tahoma" w:hAnsi="Tahoma" w:cs="Tahoma"/>
              </w:rPr>
              <w:t>Encypt the evidence with some private key,public key is with the chief</w:t>
            </w:r>
            <w:r w:rsidR="00512CBA">
              <w:rPr>
                <w:rFonts w:ascii="Tahoma" w:hAnsi="Tahoma" w:cs="Tahoma"/>
              </w:rPr>
              <w:t>.</w:t>
            </w:r>
          </w:p>
          <w:p w:rsidR="00512CBA" w:rsidRDefault="00422298" w:rsidP="003921E7">
            <w:pPr>
              <w:pStyle w:val="ListParagraph"/>
              <w:numPr>
                <w:ilvl w:val="0"/>
                <w:numId w:val="9"/>
              </w:numPr>
              <w:rPr>
                <w:rFonts w:ascii="Tahoma" w:hAnsi="Tahoma" w:cs="Tahoma"/>
              </w:rPr>
            </w:pPr>
            <w:r>
              <w:rPr>
                <w:rFonts w:ascii="Tahoma" w:hAnsi="Tahoma" w:cs="Tahoma"/>
              </w:rPr>
              <w:t>Upload the dated evidence in the database</w:t>
            </w:r>
            <w:r w:rsidR="00512CBA">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422298" w:rsidP="002B1C42">
            <w:pPr>
              <w:pStyle w:val="ListParagraph"/>
              <w:ind w:left="0"/>
              <w:jc w:val="both"/>
              <w:rPr>
                <w:rFonts w:ascii="Tahoma" w:hAnsi="Tahoma" w:cs="Tahoma"/>
              </w:rPr>
            </w:pPr>
            <w:r>
              <w:rPr>
                <w:rFonts w:ascii="Tahoma" w:hAnsi="Tahoma" w:cs="Tahoma"/>
              </w:rPr>
              <w:t>Evidence Uploaded</w:t>
            </w:r>
            <w:r w:rsidR="00512CBA"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center"/>
        <w:rPr>
          <w:rFonts w:ascii="Tahoma" w:hAnsi="Tahoma" w:cs="Tahoma"/>
        </w:rPr>
      </w:pPr>
      <w:r>
        <w:rPr>
          <w:rFonts w:ascii="Tahoma" w:hAnsi="Tahoma" w:cs="Tahoma"/>
          <w:noProof/>
          <w:lang w:val="en-US"/>
        </w:rPr>
        <w:lastRenderedPageBreak/>
        <w:drawing>
          <wp:inline distT="0" distB="0" distL="0" distR="0">
            <wp:extent cx="4467225" cy="4781550"/>
            <wp:effectExtent l="19050" t="0" r="9525" b="0"/>
            <wp:docPr id="25" name="Picture 24" descr="Archive ver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versions.jpg"/>
                    <pic:cNvPicPr/>
                  </pic:nvPicPr>
                  <pic:blipFill>
                    <a:blip r:embed="rId36" cstate="print"/>
                    <a:stretch>
                      <a:fillRect/>
                    </a:stretch>
                  </pic:blipFill>
                  <pic:spPr>
                    <a:xfrm>
                      <a:off x="0" y="0"/>
                      <a:ext cx="4467225" cy="4781550"/>
                    </a:xfrm>
                    <a:prstGeom prst="rect">
                      <a:avLst/>
                    </a:prstGeom>
                  </pic:spPr>
                </pic:pic>
              </a:graphicData>
            </a:graphic>
          </wp:inline>
        </w:drawing>
      </w:r>
    </w:p>
    <w:p w:rsidR="00512CBA" w:rsidRDefault="00512CBA" w:rsidP="00512CBA">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512CBA" w:rsidRDefault="00422298" w:rsidP="002B1C42">
            <w:pPr>
              <w:pStyle w:val="ListParagraph"/>
              <w:ind w:left="0"/>
              <w:rPr>
                <w:rFonts w:ascii="Tahoma" w:hAnsi="Tahoma" w:cs="Tahoma"/>
              </w:rPr>
            </w:pPr>
            <w:r>
              <w:rPr>
                <w:rFonts w:ascii="Tahoma" w:hAnsi="Tahoma" w:cs="Tahoma"/>
              </w:rPr>
              <w:t>View Map</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512CBA" w:rsidRDefault="00512CBA" w:rsidP="002B1C42">
            <w:pPr>
              <w:pStyle w:val="ListParagraph"/>
              <w:ind w:left="0"/>
              <w:rPr>
                <w:rFonts w:ascii="Tahoma" w:hAnsi="Tahoma" w:cs="Tahoma"/>
              </w:rPr>
            </w:pPr>
            <w:r w:rsidRPr="00893953">
              <w:rPr>
                <w:rFonts w:ascii="Tahoma" w:hAnsi="Tahoma" w:cs="Tahoma"/>
              </w:rPr>
              <w:t xml:space="preserve">To </w:t>
            </w:r>
            <w:r w:rsidR="00422298">
              <w:rPr>
                <w:rFonts w:ascii="Tahoma" w:hAnsi="Tahoma" w:cs="Tahoma"/>
              </w:rPr>
              <w:t>be able to view the dynamic map and other associated functions.</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512CBA" w:rsidRPr="00BF4BDD" w:rsidRDefault="00422298" w:rsidP="003921E7">
            <w:pPr>
              <w:pStyle w:val="ListParagraph"/>
              <w:numPr>
                <w:ilvl w:val="0"/>
                <w:numId w:val="8"/>
              </w:numPr>
              <w:rPr>
                <w:rFonts w:ascii="Tahoma" w:hAnsi="Tahoma" w:cs="Tahoma"/>
              </w:rPr>
            </w:pPr>
            <w:r>
              <w:rPr>
                <w:rFonts w:ascii="Tahoma" w:hAnsi="Tahoma" w:cs="Tahoma"/>
              </w:rPr>
              <w:t>Agent</w:t>
            </w:r>
            <w:r w:rsidR="00512CBA" w:rsidRPr="00C93654">
              <w:rPr>
                <w:rFonts w:ascii="Tahoma" w:hAnsi="Tahoma" w:cs="Tahoma"/>
              </w:rPr>
              <w:t xml:space="preserve"> is already logged in. </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512CBA" w:rsidRDefault="00422298" w:rsidP="003921E7">
            <w:pPr>
              <w:pStyle w:val="ListParagraph"/>
              <w:numPr>
                <w:ilvl w:val="0"/>
                <w:numId w:val="9"/>
              </w:numPr>
              <w:rPr>
                <w:rFonts w:ascii="Tahoma" w:hAnsi="Tahoma" w:cs="Tahoma"/>
              </w:rPr>
            </w:pPr>
            <w:r>
              <w:rPr>
                <w:rFonts w:ascii="Tahoma" w:hAnsi="Tahoma" w:cs="Tahoma"/>
              </w:rPr>
              <w:t>View the map</w:t>
            </w:r>
            <w:r w:rsidR="00512CBA">
              <w:rPr>
                <w:rFonts w:ascii="Tahoma" w:hAnsi="Tahoma" w:cs="Tahoma"/>
              </w:rPr>
              <w:t>.</w:t>
            </w:r>
          </w:p>
          <w:p w:rsidR="00422298" w:rsidRDefault="00422298" w:rsidP="003921E7">
            <w:pPr>
              <w:pStyle w:val="ListParagraph"/>
              <w:numPr>
                <w:ilvl w:val="0"/>
                <w:numId w:val="9"/>
              </w:numPr>
              <w:rPr>
                <w:rFonts w:ascii="Tahoma" w:hAnsi="Tahoma" w:cs="Tahoma"/>
              </w:rPr>
            </w:pPr>
            <w:r>
              <w:rPr>
                <w:rFonts w:ascii="Tahoma" w:hAnsi="Tahoma" w:cs="Tahoma"/>
              </w:rPr>
              <w:t>View location.</w:t>
            </w:r>
          </w:p>
          <w:p w:rsidR="00512CBA" w:rsidRPr="00422298" w:rsidRDefault="00422298" w:rsidP="00422298">
            <w:pPr>
              <w:pStyle w:val="ListParagraph"/>
              <w:numPr>
                <w:ilvl w:val="0"/>
                <w:numId w:val="9"/>
              </w:numPr>
              <w:rPr>
                <w:rFonts w:ascii="Tahoma" w:hAnsi="Tahoma" w:cs="Tahoma"/>
              </w:rPr>
            </w:pPr>
            <w:r>
              <w:rPr>
                <w:rFonts w:ascii="Tahoma" w:hAnsi="Tahoma" w:cs="Tahoma"/>
              </w:rPr>
              <w:t>Perform related fucntions</w:t>
            </w:r>
            <w:r w:rsidR="00512CBA">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512CBA" w:rsidRPr="00C93654" w:rsidRDefault="00512CBA"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512CBA" w:rsidTr="002B1C42">
        <w:trPr>
          <w:jc w:val="center"/>
        </w:trPr>
        <w:tc>
          <w:tcPr>
            <w:tcW w:w="3717" w:type="dxa"/>
          </w:tcPr>
          <w:p w:rsidR="00512CBA" w:rsidRDefault="00512CBA"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512CBA" w:rsidRDefault="00422298" w:rsidP="002B1C42">
            <w:pPr>
              <w:pStyle w:val="ListParagraph"/>
              <w:ind w:left="0"/>
              <w:jc w:val="both"/>
              <w:rPr>
                <w:rFonts w:ascii="Tahoma" w:hAnsi="Tahoma" w:cs="Tahoma"/>
              </w:rPr>
            </w:pPr>
            <w:r>
              <w:rPr>
                <w:rFonts w:ascii="Tahoma" w:hAnsi="Tahoma" w:cs="Tahoma"/>
              </w:rPr>
              <w:t>Map Viewed</w:t>
            </w:r>
            <w:r w:rsidR="00512CBA" w:rsidRPr="00041B0C">
              <w:rPr>
                <w:rFonts w:ascii="Tahoma" w:hAnsi="Tahoma" w:cs="Tahoma"/>
              </w:rPr>
              <w:t>.</w:t>
            </w:r>
          </w:p>
        </w:tc>
      </w:tr>
    </w:tbl>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422298" w:rsidRDefault="00422298" w:rsidP="00422298">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422298" w:rsidTr="000B3C30">
        <w:trPr>
          <w:jc w:val="center"/>
        </w:trPr>
        <w:tc>
          <w:tcPr>
            <w:tcW w:w="3717" w:type="dxa"/>
          </w:tcPr>
          <w:p w:rsidR="00422298" w:rsidRDefault="00422298" w:rsidP="000B3C30">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422298" w:rsidRDefault="00422298" w:rsidP="000B3C30">
            <w:pPr>
              <w:pStyle w:val="ListParagraph"/>
              <w:ind w:left="0"/>
              <w:rPr>
                <w:rFonts w:ascii="Tahoma" w:hAnsi="Tahoma" w:cs="Tahoma"/>
              </w:rPr>
            </w:pPr>
            <w:r>
              <w:rPr>
                <w:rFonts w:ascii="Tahoma" w:hAnsi="Tahoma" w:cs="Tahoma"/>
              </w:rPr>
              <w:t>Manage Profile</w:t>
            </w:r>
          </w:p>
        </w:tc>
      </w:tr>
      <w:tr w:rsidR="00422298" w:rsidTr="000B3C30">
        <w:trPr>
          <w:jc w:val="center"/>
        </w:trPr>
        <w:tc>
          <w:tcPr>
            <w:tcW w:w="3717" w:type="dxa"/>
          </w:tcPr>
          <w:p w:rsidR="00422298" w:rsidRDefault="00422298" w:rsidP="000B3C30">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422298" w:rsidRDefault="00422298" w:rsidP="00422298">
            <w:pPr>
              <w:pStyle w:val="ListParagraph"/>
              <w:ind w:left="0"/>
              <w:rPr>
                <w:rFonts w:ascii="Tahoma" w:hAnsi="Tahoma" w:cs="Tahoma"/>
              </w:rPr>
            </w:pPr>
            <w:r w:rsidRPr="00893953">
              <w:rPr>
                <w:rFonts w:ascii="Tahoma" w:hAnsi="Tahoma" w:cs="Tahoma"/>
              </w:rPr>
              <w:t xml:space="preserve">To </w:t>
            </w:r>
            <w:r>
              <w:rPr>
                <w:rFonts w:ascii="Tahoma" w:hAnsi="Tahoma" w:cs="Tahoma"/>
              </w:rPr>
              <w:t>be able to view and manage profile but not thoses attributed managed by the chief.</w:t>
            </w:r>
          </w:p>
        </w:tc>
      </w:tr>
      <w:tr w:rsidR="00422298" w:rsidTr="000B3C30">
        <w:trPr>
          <w:jc w:val="center"/>
        </w:trPr>
        <w:tc>
          <w:tcPr>
            <w:tcW w:w="3717" w:type="dxa"/>
          </w:tcPr>
          <w:p w:rsidR="00422298" w:rsidRDefault="00422298" w:rsidP="000B3C30">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422298" w:rsidRPr="00BF4BDD" w:rsidRDefault="00422298" w:rsidP="000B3C30">
            <w:pPr>
              <w:pStyle w:val="ListParagraph"/>
              <w:numPr>
                <w:ilvl w:val="0"/>
                <w:numId w:val="8"/>
              </w:numPr>
              <w:rPr>
                <w:rFonts w:ascii="Tahoma" w:hAnsi="Tahoma" w:cs="Tahoma"/>
              </w:rPr>
            </w:pPr>
            <w:r>
              <w:rPr>
                <w:rFonts w:ascii="Tahoma" w:hAnsi="Tahoma" w:cs="Tahoma"/>
              </w:rPr>
              <w:t>Agent</w:t>
            </w:r>
            <w:r w:rsidRPr="00C93654">
              <w:rPr>
                <w:rFonts w:ascii="Tahoma" w:hAnsi="Tahoma" w:cs="Tahoma"/>
              </w:rPr>
              <w:t xml:space="preserve"> is already logged in. </w:t>
            </w:r>
          </w:p>
        </w:tc>
      </w:tr>
      <w:tr w:rsidR="00422298" w:rsidTr="000B3C30">
        <w:trPr>
          <w:jc w:val="center"/>
        </w:trPr>
        <w:tc>
          <w:tcPr>
            <w:tcW w:w="3717" w:type="dxa"/>
          </w:tcPr>
          <w:p w:rsidR="00422298" w:rsidRDefault="00422298" w:rsidP="000B3C30">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422298" w:rsidRDefault="00422298" w:rsidP="000B3C30">
            <w:pPr>
              <w:pStyle w:val="ListParagraph"/>
              <w:numPr>
                <w:ilvl w:val="0"/>
                <w:numId w:val="9"/>
              </w:numPr>
              <w:rPr>
                <w:rFonts w:ascii="Tahoma" w:hAnsi="Tahoma" w:cs="Tahoma"/>
              </w:rPr>
            </w:pPr>
            <w:r>
              <w:rPr>
                <w:rFonts w:ascii="Tahoma" w:hAnsi="Tahoma" w:cs="Tahoma"/>
              </w:rPr>
              <w:t>Select the field.</w:t>
            </w:r>
          </w:p>
          <w:p w:rsidR="00422298" w:rsidRPr="00422298" w:rsidRDefault="00422298" w:rsidP="00422298">
            <w:pPr>
              <w:pStyle w:val="ListParagraph"/>
              <w:numPr>
                <w:ilvl w:val="0"/>
                <w:numId w:val="9"/>
              </w:numPr>
              <w:rPr>
                <w:rFonts w:ascii="Tahoma" w:hAnsi="Tahoma" w:cs="Tahoma"/>
              </w:rPr>
            </w:pPr>
            <w:r>
              <w:rPr>
                <w:rFonts w:ascii="Tahoma" w:hAnsi="Tahoma" w:cs="Tahoma"/>
              </w:rPr>
              <w:t>Edit the concerned field.</w:t>
            </w:r>
          </w:p>
        </w:tc>
      </w:tr>
      <w:tr w:rsidR="00422298" w:rsidTr="000B3C30">
        <w:trPr>
          <w:jc w:val="center"/>
        </w:trPr>
        <w:tc>
          <w:tcPr>
            <w:tcW w:w="3717" w:type="dxa"/>
          </w:tcPr>
          <w:p w:rsidR="00422298" w:rsidRDefault="00422298" w:rsidP="000B3C30">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422298" w:rsidRPr="00C93654" w:rsidRDefault="00422298" w:rsidP="000B3C30">
            <w:pPr>
              <w:pStyle w:val="ListParagraph"/>
              <w:numPr>
                <w:ilvl w:val="0"/>
                <w:numId w:val="10"/>
              </w:numPr>
              <w:jc w:val="both"/>
              <w:rPr>
                <w:rFonts w:ascii="Tahoma" w:hAnsi="Tahoma" w:cs="Tahoma"/>
              </w:rPr>
            </w:pPr>
            <w:r>
              <w:rPr>
                <w:rFonts w:ascii="Tahoma" w:hAnsi="Tahoma" w:cs="Tahoma"/>
              </w:rPr>
              <w:t>If field not modifialble select another field</w:t>
            </w:r>
            <w:r w:rsidRPr="00041B0C">
              <w:rPr>
                <w:rFonts w:ascii="Tahoma" w:hAnsi="Tahoma" w:cs="Tahoma"/>
              </w:rPr>
              <w:t>.</w:t>
            </w:r>
          </w:p>
        </w:tc>
      </w:tr>
      <w:tr w:rsidR="00422298" w:rsidTr="000B3C30">
        <w:trPr>
          <w:jc w:val="center"/>
        </w:trPr>
        <w:tc>
          <w:tcPr>
            <w:tcW w:w="3717" w:type="dxa"/>
          </w:tcPr>
          <w:p w:rsidR="00422298" w:rsidRDefault="00422298" w:rsidP="000B3C30">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422298" w:rsidRDefault="00422298" w:rsidP="000B3C30">
            <w:pPr>
              <w:pStyle w:val="ListParagraph"/>
              <w:ind w:left="0"/>
              <w:jc w:val="both"/>
              <w:rPr>
                <w:rFonts w:ascii="Tahoma" w:hAnsi="Tahoma" w:cs="Tahoma"/>
              </w:rPr>
            </w:pPr>
            <w:r>
              <w:rPr>
                <w:rFonts w:ascii="Tahoma" w:hAnsi="Tahoma" w:cs="Tahoma"/>
              </w:rPr>
              <w:t>Profile managed</w:t>
            </w:r>
            <w:r w:rsidRPr="00041B0C">
              <w:rPr>
                <w:rFonts w:ascii="Tahoma" w:hAnsi="Tahoma" w:cs="Tahoma"/>
              </w:rPr>
              <w:t>.</w:t>
            </w:r>
          </w:p>
        </w:tc>
      </w:tr>
    </w:tbl>
    <w:p w:rsidR="00422298" w:rsidRDefault="00422298" w:rsidP="00422298">
      <w:pPr>
        <w:pStyle w:val="ListParagraph"/>
        <w:jc w:val="both"/>
        <w:rPr>
          <w:rFonts w:ascii="Tahoma" w:hAnsi="Tahoma" w:cs="Tahoma"/>
        </w:rPr>
      </w:pPr>
    </w:p>
    <w:p w:rsidR="00422298" w:rsidRDefault="00422298"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30796A" w:rsidRDefault="0030796A" w:rsidP="00512CBA">
      <w:pPr>
        <w:pStyle w:val="ListParagraph"/>
        <w:jc w:val="both"/>
        <w:rPr>
          <w:rFonts w:ascii="Tahoma" w:hAnsi="Tahoma" w:cs="Tahoma"/>
        </w:rPr>
      </w:pPr>
    </w:p>
    <w:p w:rsidR="00B249A0" w:rsidRDefault="00B249A0" w:rsidP="00B249A0">
      <w:pPr>
        <w:pStyle w:val="ListParagraph"/>
        <w:spacing w:after="0"/>
        <w:jc w:val="both"/>
        <w:rPr>
          <w:rFonts w:ascii="Tahoma" w:hAnsi="Tahoma" w:cs="Tahoma"/>
        </w:rPr>
      </w:pPr>
    </w:p>
    <w:p w:rsidR="00B249A0" w:rsidRDefault="00B249A0" w:rsidP="00B249A0">
      <w:pPr>
        <w:pStyle w:val="ListParagraph"/>
        <w:spacing w:after="0"/>
        <w:jc w:val="both"/>
        <w:rPr>
          <w:rFonts w:ascii="Tahoma" w:hAnsi="Tahoma" w:cs="Tahoma"/>
        </w:rPr>
      </w:pPr>
    </w:p>
    <w:p w:rsidR="008B3D7B" w:rsidRDefault="008B3D7B" w:rsidP="00B249A0">
      <w:pPr>
        <w:pStyle w:val="ListParagraph"/>
        <w:spacing w:after="0"/>
        <w:jc w:val="both"/>
        <w:rPr>
          <w:rFonts w:ascii="Tahoma" w:hAnsi="Tahoma" w:cs="Tahoma"/>
        </w:rPr>
      </w:pPr>
    </w:p>
    <w:p w:rsidR="008B3D7B" w:rsidRDefault="008B3D7B" w:rsidP="00B249A0">
      <w:pPr>
        <w:pStyle w:val="ListParagraph"/>
        <w:spacing w:after="0"/>
        <w:jc w:val="both"/>
        <w:rPr>
          <w:rFonts w:ascii="Tahoma" w:hAnsi="Tahoma" w:cs="Tahoma"/>
        </w:rPr>
      </w:pPr>
    </w:p>
    <w:p w:rsidR="008B3D7B" w:rsidRDefault="008B3D7B" w:rsidP="00B249A0">
      <w:pPr>
        <w:pStyle w:val="ListParagraph"/>
        <w:spacing w:after="0"/>
        <w:jc w:val="both"/>
        <w:rPr>
          <w:rFonts w:ascii="Tahoma" w:hAnsi="Tahoma" w:cs="Tahoma"/>
        </w:rPr>
      </w:pPr>
    </w:p>
    <w:p w:rsidR="008B3D7B" w:rsidRPr="00B249A0" w:rsidRDefault="008B3D7B" w:rsidP="00B249A0">
      <w:pPr>
        <w:pStyle w:val="ListParagraph"/>
        <w:spacing w:after="0"/>
        <w:jc w:val="both"/>
        <w:rPr>
          <w:rFonts w:ascii="Tahoma" w:hAnsi="Tahoma" w:cs="Tahoma"/>
        </w:rPr>
      </w:pPr>
    </w:p>
    <w:p w:rsidR="00B249A0" w:rsidRPr="00B249A0" w:rsidRDefault="00B249A0" w:rsidP="00B249A0">
      <w:pPr>
        <w:pStyle w:val="ListParagraph"/>
        <w:spacing w:after="0"/>
        <w:jc w:val="both"/>
        <w:rPr>
          <w:rFonts w:ascii="Tahoma" w:hAnsi="Tahoma" w:cs="Tahoma"/>
        </w:rPr>
      </w:pPr>
    </w:p>
    <w:p w:rsidR="00512CBA" w:rsidRPr="00FB47C4" w:rsidRDefault="00422298" w:rsidP="003921E7">
      <w:pPr>
        <w:pStyle w:val="ListParagraph"/>
        <w:numPr>
          <w:ilvl w:val="0"/>
          <w:numId w:val="6"/>
        </w:numPr>
        <w:spacing w:after="0"/>
        <w:jc w:val="both"/>
        <w:rPr>
          <w:rFonts w:ascii="Tahoma" w:hAnsi="Tahoma" w:cs="Tahoma"/>
        </w:rPr>
      </w:pPr>
      <w:r>
        <w:rPr>
          <w:rFonts w:ascii="Tahoma" w:hAnsi="Tahoma" w:cs="Tahoma"/>
          <w:b/>
        </w:rPr>
        <w:t>MINISTRY</w:t>
      </w:r>
    </w:p>
    <w:p w:rsidR="00512CBA" w:rsidRDefault="00512CBA" w:rsidP="00512CBA">
      <w:pPr>
        <w:spacing w:after="0"/>
        <w:jc w:val="both"/>
        <w:rPr>
          <w:rFonts w:ascii="Tahoma" w:hAnsi="Tahoma" w:cs="Tahoma"/>
        </w:rPr>
      </w:pPr>
      <w:r>
        <w:rPr>
          <w:rFonts w:ascii="Tahoma" w:hAnsi="Tahoma" w:cs="Tahoma"/>
        </w:rPr>
        <w:tab/>
      </w:r>
      <w:r>
        <w:rPr>
          <w:rFonts w:ascii="Tahoma" w:hAnsi="Tahoma" w:cs="Tahoma"/>
        </w:rPr>
        <w:tab/>
        <w:t xml:space="preserve">The </w:t>
      </w:r>
      <w:r w:rsidR="00422298">
        <w:rPr>
          <w:rFonts w:ascii="Tahoma" w:hAnsi="Tahoma" w:cs="Tahoma"/>
        </w:rPr>
        <w:t>Ministry is responsible for managing cases and ministries intelligence wing can chat with the citizens.</w:t>
      </w:r>
    </w:p>
    <w:p w:rsidR="00512CBA" w:rsidRDefault="00512CBA" w:rsidP="00512CBA">
      <w:pPr>
        <w:spacing w:after="0"/>
        <w:jc w:val="both"/>
        <w:rPr>
          <w:rFonts w:ascii="Tahoma" w:hAnsi="Tahoma" w:cs="Tahoma"/>
        </w:rPr>
      </w:pPr>
    </w:p>
    <w:p w:rsidR="00B249A0" w:rsidRDefault="00422298" w:rsidP="00B249A0">
      <w:pPr>
        <w:spacing w:after="0"/>
        <w:jc w:val="center"/>
        <w:rPr>
          <w:rFonts w:ascii="Tahoma" w:hAnsi="Tahoma" w:cs="Tahoma"/>
        </w:rPr>
      </w:pPr>
      <w:r>
        <w:rPr>
          <w:rFonts w:ascii="Tahoma" w:hAnsi="Tahoma" w:cs="Tahoma"/>
          <w:noProof/>
          <w:lang w:val="en-US"/>
        </w:rPr>
        <w:drawing>
          <wp:inline distT="0" distB="0" distL="0" distR="0">
            <wp:extent cx="4175125" cy="3140075"/>
            <wp:effectExtent l="19050" t="0" r="0" b="0"/>
            <wp:docPr id="13" name="Picture 2" descr="G:\srs_umldiagram\BlankPackage5_Ministry_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rs_umldiagram\BlankPackage5_Ministry_cases.jpg"/>
                    <pic:cNvPicPr>
                      <a:picLocks noChangeAspect="1" noChangeArrowheads="1"/>
                    </pic:cNvPicPr>
                  </pic:nvPicPr>
                  <pic:blipFill>
                    <a:blip r:embed="rId37" cstate="print"/>
                    <a:srcRect/>
                    <a:stretch>
                      <a:fillRect/>
                    </a:stretch>
                  </pic:blipFill>
                  <pic:spPr bwMode="auto">
                    <a:xfrm>
                      <a:off x="0" y="0"/>
                      <a:ext cx="4175125" cy="3140075"/>
                    </a:xfrm>
                    <a:prstGeom prst="rect">
                      <a:avLst/>
                    </a:prstGeom>
                    <a:noFill/>
                    <a:ln w="9525">
                      <a:noFill/>
                      <a:miter lim="800000"/>
                      <a:headEnd/>
                      <a:tailEnd/>
                    </a:ln>
                  </pic:spPr>
                </pic:pic>
              </a:graphicData>
            </a:graphic>
          </wp:inline>
        </w:drawing>
      </w:r>
    </w:p>
    <w:p w:rsidR="00B249A0" w:rsidRDefault="00B249A0" w:rsidP="00512CBA">
      <w:pPr>
        <w:spacing w:after="0"/>
        <w:jc w:val="both"/>
        <w:rPr>
          <w:rFonts w:ascii="Tahoma" w:hAnsi="Tahoma" w:cs="Tahoma"/>
        </w:rPr>
      </w:pPr>
    </w:p>
    <w:p w:rsidR="00422298" w:rsidRDefault="00422298" w:rsidP="00512CBA">
      <w:pPr>
        <w:spacing w:after="0"/>
        <w:jc w:val="both"/>
        <w:rPr>
          <w:rFonts w:ascii="Tahoma" w:hAnsi="Tahoma" w:cs="Tahoma"/>
        </w:rPr>
      </w:pPr>
    </w:p>
    <w:p w:rsidR="00422298" w:rsidRDefault="00422298" w:rsidP="00512CBA">
      <w:pPr>
        <w:spacing w:after="0"/>
        <w:jc w:val="both"/>
        <w:rPr>
          <w:rFonts w:ascii="Tahoma" w:hAnsi="Tahoma" w:cs="Tahoma"/>
        </w:rPr>
      </w:pPr>
    </w:p>
    <w:p w:rsidR="00512CBA" w:rsidRPr="00E47380" w:rsidRDefault="00422298" w:rsidP="003921E7">
      <w:pPr>
        <w:pStyle w:val="ListParagraph"/>
        <w:numPr>
          <w:ilvl w:val="0"/>
          <w:numId w:val="7"/>
        </w:numPr>
        <w:jc w:val="both"/>
        <w:rPr>
          <w:rFonts w:ascii="Tahoma" w:hAnsi="Tahoma" w:cs="Tahoma"/>
        </w:rPr>
      </w:pPr>
      <w:r>
        <w:rPr>
          <w:rFonts w:ascii="Tahoma" w:hAnsi="Tahoma" w:cs="Tahoma"/>
          <w:b/>
        </w:rPr>
        <w:lastRenderedPageBreak/>
        <w:t>Man</w:t>
      </w:r>
      <w:r w:rsidR="000B3C30">
        <w:rPr>
          <w:rFonts w:ascii="Tahoma" w:hAnsi="Tahoma" w:cs="Tahoma"/>
          <w:b/>
        </w:rPr>
        <w:t>a</w:t>
      </w:r>
      <w:r>
        <w:rPr>
          <w:rFonts w:ascii="Tahoma" w:hAnsi="Tahoma" w:cs="Tahoma"/>
          <w:b/>
        </w:rPr>
        <w:t>ge Cases</w:t>
      </w:r>
    </w:p>
    <w:p w:rsidR="00512CBA" w:rsidRDefault="00512CBA" w:rsidP="00512CBA">
      <w:pPr>
        <w:pStyle w:val="ListParagraph"/>
        <w:jc w:val="both"/>
        <w:rPr>
          <w:rFonts w:ascii="Tahoma" w:hAnsi="Tahoma" w:cs="Tahoma"/>
        </w:rPr>
      </w:pPr>
      <w:r w:rsidRPr="00E47380">
        <w:rPr>
          <w:rFonts w:ascii="Tahoma" w:hAnsi="Tahoma" w:cs="Tahoma"/>
          <w:b/>
        </w:rPr>
        <w:tab/>
      </w:r>
      <w:r w:rsidRPr="00E47380">
        <w:rPr>
          <w:rFonts w:ascii="Tahoma" w:hAnsi="Tahoma" w:cs="Tahoma"/>
        </w:rPr>
        <w:t xml:space="preserve">The </w:t>
      </w:r>
      <w:r w:rsidR="000B3C30">
        <w:rPr>
          <w:rFonts w:ascii="Tahoma" w:hAnsi="Tahoma" w:cs="Tahoma"/>
        </w:rPr>
        <w:t>Chief can manage cases by assigning cases to agency , providing the agency with supporting resources and  recieving reports .</w:t>
      </w:r>
    </w:p>
    <w:p w:rsidR="00B249A0" w:rsidRDefault="00B249A0" w:rsidP="00512CBA">
      <w:pPr>
        <w:pStyle w:val="ListParagraph"/>
        <w:jc w:val="both"/>
        <w:rPr>
          <w:rFonts w:ascii="Tahoma" w:hAnsi="Tahoma" w:cs="Tahoma"/>
        </w:rPr>
      </w:pPr>
    </w:p>
    <w:p w:rsidR="00B249A0" w:rsidRDefault="00B249A0" w:rsidP="00B249A0">
      <w:pPr>
        <w:pStyle w:val="ListParagraph"/>
        <w:jc w:val="center"/>
        <w:rPr>
          <w:rFonts w:ascii="Tahoma" w:hAnsi="Tahoma" w:cs="Tahoma"/>
        </w:rPr>
      </w:pPr>
      <w:r>
        <w:rPr>
          <w:rFonts w:ascii="Tahoma" w:hAnsi="Tahoma" w:cs="Tahoma"/>
          <w:noProof/>
          <w:lang w:val="en-US"/>
        </w:rPr>
        <w:drawing>
          <wp:inline distT="0" distB="0" distL="0" distR="0">
            <wp:extent cx="5086350" cy="4533900"/>
            <wp:effectExtent l="19050" t="0" r="0" b="0"/>
            <wp:docPr id="31" name="Picture 30" descr="Review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 document.jpg"/>
                    <pic:cNvPicPr/>
                  </pic:nvPicPr>
                  <pic:blipFill>
                    <a:blip r:embed="rId38" cstate="print"/>
                    <a:stretch>
                      <a:fillRect/>
                    </a:stretch>
                  </pic:blipFill>
                  <pic:spPr>
                    <a:xfrm>
                      <a:off x="0" y="0"/>
                      <a:ext cx="5086350" cy="4533900"/>
                    </a:xfrm>
                    <a:prstGeom prst="rect">
                      <a:avLst/>
                    </a:prstGeom>
                  </pic:spPr>
                </pic:pic>
              </a:graphicData>
            </a:graphic>
          </wp:inline>
        </w:drawing>
      </w:r>
    </w:p>
    <w:p w:rsidR="00B249A0" w:rsidRDefault="00B249A0" w:rsidP="00B249A0">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B249A0" w:rsidRDefault="000B3C30" w:rsidP="002B1C42">
            <w:pPr>
              <w:pStyle w:val="ListParagraph"/>
              <w:ind w:left="0"/>
              <w:rPr>
                <w:rFonts w:ascii="Tahoma" w:hAnsi="Tahoma" w:cs="Tahoma"/>
              </w:rPr>
            </w:pPr>
            <w:r>
              <w:rPr>
                <w:rFonts w:ascii="Tahoma" w:hAnsi="Tahoma" w:cs="Tahoma"/>
              </w:rPr>
              <w:t>Assign Cases To Agency</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B249A0" w:rsidRDefault="000B3C30" w:rsidP="002B1C42">
            <w:pPr>
              <w:pStyle w:val="ListParagraph"/>
              <w:ind w:left="0"/>
              <w:rPr>
                <w:rFonts w:ascii="Tahoma" w:hAnsi="Tahoma" w:cs="Tahoma"/>
              </w:rPr>
            </w:pPr>
            <w:r>
              <w:rPr>
                <w:rFonts w:ascii="Tahoma" w:hAnsi="Tahoma" w:cs="Tahoma"/>
              </w:rPr>
              <w:t>Select a case from among the cases and forward it to the agency so that it may get required leads.</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B249A0" w:rsidRDefault="000B3C30" w:rsidP="003921E7">
            <w:pPr>
              <w:pStyle w:val="ListParagraph"/>
              <w:numPr>
                <w:ilvl w:val="0"/>
                <w:numId w:val="8"/>
              </w:numPr>
              <w:rPr>
                <w:rFonts w:ascii="Tahoma" w:hAnsi="Tahoma" w:cs="Tahoma"/>
              </w:rPr>
            </w:pPr>
            <w:r>
              <w:rPr>
                <w:rFonts w:ascii="Tahoma" w:hAnsi="Tahoma" w:cs="Tahoma"/>
              </w:rPr>
              <w:t>Minister</w:t>
            </w:r>
            <w:r w:rsidR="00B249A0" w:rsidRPr="00C93654">
              <w:rPr>
                <w:rFonts w:ascii="Tahoma" w:hAnsi="Tahoma" w:cs="Tahoma"/>
              </w:rPr>
              <w:t xml:space="preserve"> is already logged in. </w:t>
            </w:r>
          </w:p>
          <w:p w:rsidR="000B3C30" w:rsidRPr="00BF4BDD" w:rsidRDefault="000B3C30" w:rsidP="003921E7">
            <w:pPr>
              <w:pStyle w:val="ListParagraph"/>
              <w:numPr>
                <w:ilvl w:val="0"/>
                <w:numId w:val="8"/>
              </w:numPr>
              <w:rPr>
                <w:rFonts w:ascii="Tahoma" w:hAnsi="Tahoma" w:cs="Tahoma"/>
              </w:rPr>
            </w:pPr>
            <w:r>
              <w:rPr>
                <w:rFonts w:ascii="Tahoma" w:hAnsi="Tahoma" w:cs="Tahoma"/>
              </w:rPr>
              <w:t>Has available unsolved cases.</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B249A0" w:rsidRDefault="00A9356F" w:rsidP="003921E7">
            <w:pPr>
              <w:pStyle w:val="ListParagraph"/>
              <w:numPr>
                <w:ilvl w:val="0"/>
                <w:numId w:val="9"/>
              </w:numPr>
              <w:rPr>
                <w:rFonts w:ascii="Tahoma" w:hAnsi="Tahoma" w:cs="Tahoma"/>
              </w:rPr>
            </w:pPr>
            <w:r>
              <w:rPr>
                <w:rFonts w:ascii="Tahoma" w:hAnsi="Tahoma" w:cs="Tahoma"/>
              </w:rPr>
              <w:t>Select a case</w:t>
            </w:r>
            <w:r w:rsidR="00B249A0">
              <w:rPr>
                <w:rFonts w:ascii="Tahoma" w:hAnsi="Tahoma" w:cs="Tahoma"/>
              </w:rPr>
              <w:t>.</w:t>
            </w:r>
          </w:p>
          <w:p w:rsidR="00B249A0" w:rsidRDefault="00A9356F" w:rsidP="003921E7">
            <w:pPr>
              <w:pStyle w:val="ListParagraph"/>
              <w:numPr>
                <w:ilvl w:val="0"/>
                <w:numId w:val="9"/>
              </w:numPr>
              <w:rPr>
                <w:rFonts w:ascii="Tahoma" w:hAnsi="Tahoma" w:cs="Tahoma"/>
              </w:rPr>
            </w:pPr>
            <w:r>
              <w:rPr>
                <w:rFonts w:ascii="Tahoma" w:hAnsi="Tahoma" w:cs="Tahoma"/>
              </w:rPr>
              <w:t>Assign the case to agency</w:t>
            </w:r>
            <w:r w:rsidR="00B249A0">
              <w:rPr>
                <w:rFonts w:ascii="Tahoma" w:hAnsi="Tahoma" w:cs="Tahoma"/>
              </w:rPr>
              <w:t>.</w:t>
            </w:r>
          </w:p>
          <w:p w:rsidR="00B249A0" w:rsidRDefault="00A9356F" w:rsidP="003921E7">
            <w:pPr>
              <w:pStyle w:val="ListParagraph"/>
              <w:numPr>
                <w:ilvl w:val="0"/>
                <w:numId w:val="9"/>
              </w:numPr>
              <w:rPr>
                <w:rFonts w:ascii="Tahoma" w:hAnsi="Tahoma" w:cs="Tahoma"/>
              </w:rPr>
            </w:pPr>
            <w:r>
              <w:rPr>
                <w:rFonts w:ascii="Tahoma" w:hAnsi="Tahoma" w:cs="Tahoma"/>
              </w:rPr>
              <w:t>Case forwarded</w:t>
            </w:r>
            <w:r w:rsidR="00B249A0">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B249A0" w:rsidRPr="00C93654" w:rsidRDefault="00B249A0"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B249A0" w:rsidRDefault="00A9356F" w:rsidP="002B1C42">
            <w:pPr>
              <w:pStyle w:val="ListParagraph"/>
              <w:ind w:left="0"/>
              <w:jc w:val="both"/>
              <w:rPr>
                <w:rFonts w:ascii="Tahoma" w:hAnsi="Tahoma" w:cs="Tahoma"/>
              </w:rPr>
            </w:pPr>
            <w:r>
              <w:rPr>
                <w:rFonts w:ascii="Tahoma" w:hAnsi="Tahoma" w:cs="Tahoma"/>
              </w:rPr>
              <w:t>Cases Assigned To Agency</w:t>
            </w:r>
            <w:r w:rsidR="00B249A0" w:rsidRPr="00041B0C">
              <w:rPr>
                <w:rFonts w:ascii="Tahoma" w:hAnsi="Tahoma" w:cs="Tahoma"/>
              </w:rPr>
              <w:t>.</w:t>
            </w:r>
          </w:p>
        </w:tc>
      </w:tr>
    </w:tbl>
    <w:p w:rsidR="00B249A0" w:rsidRDefault="00B249A0" w:rsidP="00B249A0">
      <w:pPr>
        <w:pStyle w:val="ListParagraph"/>
        <w:jc w:val="both"/>
        <w:rPr>
          <w:rFonts w:ascii="Tahoma" w:hAnsi="Tahoma" w:cs="Tahoma"/>
        </w:rPr>
      </w:pPr>
    </w:p>
    <w:p w:rsidR="00B249A0" w:rsidRDefault="00B249A0" w:rsidP="00B249A0">
      <w:pPr>
        <w:pStyle w:val="ListParagraph"/>
        <w:jc w:val="center"/>
        <w:rPr>
          <w:rFonts w:ascii="Tahoma" w:hAnsi="Tahoma" w:cs="Tahoma"/>
        </w:rPr>
      </w:pPr>
      <w:r>
        <w:rPr>
          <w:rFonts w:ascii="Tahoma" w:hAnsi="Tahoma" w:cs="Tahoma"/>
          <w:noProof/>
          <w:lang w:val="en-US"/>
        </w:rPr>
        <w:lastRenderedPageBreak/>
        <w:drawing>
          <wp:inline distT="0" distB="0" distL="0" distR="0">
            <wp:extent cx="5086350" cy="4533900"/>
            <wp:effectExtent l="19050" t="0" r="0" b="0"/>
            <wp:docPr id="32" name="Picture 31" descr="Approve Doc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 Documents.jpg"/>
                    <pic:cNvPicPr/>
                  </pic:nvPicPr>
                  <pic:blipFill>
                    <a:blip r:embed="rId39" cstate="print"/>
                    <a:stretch>
                      <a:fillRect/>
                    </a:stretch>
                  </pic:blipFill>
                  <pic:spPr>
                    <a:xfrm>
                      <a:off x="0" y="0"/>
                      <a:ext cx="5086350" cy="4533900"/>
                    </a:xfrm>
                    <a:prstGeom prst="rect">
                      <a:avLst/>
                    </a:prstGeom>
                  </pic:spPr>
                </pic:pic>
              </a:graphicData>
            </a:graphic>
          </wp:inline>
        </w:drawing>
      </w:r>
    </w:p>
    <w:p w:rsidR="00B249A0" w:rsidRDefault="00B249A0" w:rsidP="00B249A0">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B249A0" w:rsidRDefault="004C083F" w:rsidP="002B1C42">
            <w:pPr>
              <w:pStyle w:val="ListParagraph"/>
              <w:ind w:left="0"/>
              <w:rPr>
                <w:rFonts w:ascii="Tahoma" w:hAnsi="Tahoma" w:cs="Tahoma"/>
              </w:rPr>
            </w:pPr>
            <w:r>
              <w:rPr>
                <w:rFonts w:ascii="Tahoma" w:hAnsi="Tahoma" w:cs="Tahoma"/>
              </w:rPr>
              <w:t>Retrieve Reports</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B249A0" w:rsidRDefault="004C083F" w:rsidP="002B1C42">
            <w:pPr>
              <w:pStyle w:val="ListParagraph"/>
              <w:ind w:left="0"/>
              <w:rPr>
                <w:rFonts w:ascii="Tahoma" w:hAnsi="Tahoma" w:cs="Tahoma"/>
              </w:rPr>
            </w:pPr>
            <w:r>
              <w:rPr>
                <w:rFonts w:ascii="Tahoma" w:hAnsi="Tahoma" w:cs="Tahoma"/>
              </w:rPr>
              <w:t>The Minister is able to retrieve reports for any case.</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B249A0" w:rsidRDefault="004C083F" w:rsidP="003921E7">
            <w:pPr>
              <w:pStyle w:val="ListParagraph"/>
              <w:numPr>
                <w:ilvl w:val="0"/>
                <w:numId w:val="8"/>
              </w:numPr>
              <w:rPr>
                <w:rFonts w:ascii="Tahoma" w:hAnsi="Tahoma" w:cs="Tahoma"/>
              </w:rPr>
            </w:pPr>
            <w:r>
              <w:rPr>
                <w:rFonts w:ascii="Tahoma" w:hAnsi="Tahoma" w:cs="Tahoma"/>
              </w:rPr>
              <w:t xml:space="preserve">Minister is logged in </w:t>
            </w:r>
            <w:r w:rsidR="00B249A0" w:rsidRPr="00C93654">
              <w:rPr>
                <w:rFonts w:ascii="Tahoma" w:hAnsi="Tahoma" w:cs="Tahoma"/>
              </w:rPr>
              <w:t xml:space="preserve">. </w:t>
            </w:r>
          </w:p>
          <w:p w:rsidR="00B249A0" w:rsidRPr="00BF4BDD" w:rsidRDefault="004C083F" w:rsidP="003921E7">
            <w:pPr>
              <w:pStyle w:val="ListParagraph"/>
              <w:numPr>
                <w:ilvl w:val="0"/>
                <w:numId w:val="8"/>
              </w:numPr>
              <w:rPr>
                <w:rFonts w:ascii="Tahoma" w:hAnsi="Tahoma" w:cs="Tahoma"/>
              </w:rPr>
            </w:pPr>
            <w:r>
              <w:rPr>
                <w:rFonts w:ascii="Tahoma" w:hAnsi="Tahoma" w:cs="Tahoma"/>
              </w:rPr>
              <w:t>The case has  been assigned to the agency</w:t>
            </w:r>
            <w:r w:rsidR="00B249A0">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B249A0" w:rsidRDefault="004C083F" w:rsidP="003921E7">
            <w:pPr>
              <w:pStyle w:val="ListParagraph"/>
              <w:numPr>
                <w:ilvl w:val="0"/>
                <w:numId w:val="9"/>
              </w:numPr>
              <w:rPr>
                <w:rFonts w:ascii="Tahoma" w:hAnsi="Tahoma" w:cs="Tahoma"/>
              </w:rPr>
            </w:pPr>
            <w:r>
              <w:rPr>
                <w:rFonts w:ascii="Tahoma" w:hAnsi="Tahoma" w:cs="Tahoma"/>
              </w:rPr>
              <w:t>Select the case.</w:t>
            </w:r>
          </w:p>
          <w:p w:rsidR="00B249A0" w:rsidRDefault="004C083F" w:rsidP="003921E7">
            <w:pPr>
              <w:pStyle w:val="ListParagraph"/>
              <w:numPr>
                <w:ilvl w:val="0"/>
                <w:numId w:val="9"/>
              </w:numPr>
              <w:rPr>
                <w:rFonts w:ascii="Tahoma" w:hAnsi="Tahoma" w:cs="Tahoma"/>
              </w:rPr>
            </w:pPr>
            <w:r>
              <w:rPr>
                <w:rFonts w:ascii="Tahoma" w:hAnsi="Tahoma" w:cs="Tahoma"/>
              </w:rPr>
              <w:t>If has available reports retrieve the reports</w:t>
            </w:r>
            <w:r w:rsidR="00B249A0">
              <w:rPr>
                <w:rFonts w:ascii="Tahoma" w:hAnsi="Tahoma" w:cs="Tahoma"/>
              </w:rPr>
              <w:t>.</w:t>
            </w:r>
          </w:p>
          <w:p w:rsidR="00B249A0" w:rsidRDefault="004C083F" w:rsidP="003921E7">
            <w:pPr>
              <w:pStyle w:val="ListParagraph"/>
              <w:numPr>
                <w:ilvl w:val="0"/>
                <w:numId w:val="9"/>
              </w:numPr>
              <w:rPr>
                <w:rFonts w:ascii="Tahoma" w:hAnsi="Tahoma" w:cs="Tahoma"/>
              </w:rPr>
            </w:pPr>
            <w:r>
              <w:rPr>
                <w:rFonts w:ascii="Tahoma" w:hAnsi="Tahoma" w:cs="Tahoma"/>
              </w:rPr>
              <w:t>Reports retrieved</w:t>
            </w:r>
            <w:r w:rsidR="00B249A0">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B249A0" w:rsidRDefault="004C083F" w:rsidP="003921E7">
            <w:pPr>
              <w:pStyle w:val="ListParagraph"/>
              <w:numPr>
                <w:ilvl w:val="0"/>
                <w:numId w:val="10"/>
              </w:numPr>
              <w:jc w:val="both"/>
              <w:rPr>
                <w:rFonts w:ascii="Tahoma" w:hAnsi="Tahoma" w:cs="Tahoma"/>
              </w:rPr>
            </w:pPr>
            <w:r>
              <w:rPr>
                <w:rFonts w:ascii="Tahoma" w:hAnsi="Tahoma" w:cs="Tahoma"/>
              </w:rPr>
              <w:t>If case not yet assigned , assign it to the agency.</w:t>
            </w:r>
          </w:p>
          <w:p w:rsidR="004C083F" w:rsidRPr="00C93654" w:rsidRDefault="004C083F" w:rsidP="004C083F">
            <w:pPr>
              <w:pStyle w:val="ListParagraph"/>
              <w:numPr>
                <w:ilvl w:val="0"/>
                <w:numId w:val="10"/>
              </w:numPr>
              <w:jc w:val="both"/>
              <w:rPr>
                <w:rFonts w:ascii="Tahoma" w:hAnsi="Tahoma" w:cs="Tahoma"/>
              </w:rPr>
            </w:pPr>
            <w:r>
              <w:rPr>
                <w:rFonts w:ascii="Tahoma" w:hAnsi="Tahoma" w:cs="Tahoma"/>
              </w:rPr>
              <w:t>If no reports available , inquire the chief about the delay.</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B249A0" w:rsidRDefault="004C083F" w:rsidP="002B1C42">
            <w:pPr>
              <w:pStyle w:val="ListParagraph"/>
              <w:ind w:left="0"/>
              <w:jc w:val="both"/>
              <w:rPr>
                <w:rFonts w:ascii="Tahoma" w:hAnsi="Tahoma" w:cs="Tahoma"/>
              </w:rPr>
            </w:pPr>
            <w:r>
              <w:rPr>
                <w:rFonts w:ascii="Tahoma" w:hAnsi="Tahoma" w:cs="Tahoma"/>
              </w:rPr>
              <w:t>Report Retrieved</w:t>
            </w:r>
            <w:r w:rsidR="00B249A0" w:rsidRPr="00041B0C">
              <w:rPr>
                <w:rFonts w:ascii="Tahoma" w:hAnsi="Tahoma" w:cs="Tahoma"/>
              </w:rPr>
              <w:t>.</w:t>
            </w:r>
          </w:p>
        </w:tc>
      </w:tr>
    </w:tbl>
    <w:p w:rsidR="00B249A0" w:rsidRDefault="00B249A0" w:rsidP="00B249A0">
      <w:pPr>
        <w:pStyle w:val="ListParagraph"/>
        <w:jc w:val="both"/>
        <w:rPr>
          <w:rFonts w:ascii="Tahoma" w:hAnsi="Tahoma" w:cs="Tahoma"/>
        </w:rPr>
      </w:pPr>
    </w:p>
    <w:p w:rsidR="00B249A0" w:rsidRDefault="00B249A0" w:rsidP="00B249A0">
      <w:pPr>
        <w:pStyle w:val="ListParagraph"/>
        <w:jc w:val="center"/>
        <w:rPr>
          <w:rFonts w:ascii="Tahoma" w:hAnsi="Tahoma" w:cs="Tahoma"/>
        </w:rPr>
      </w:pPr>
      <w:r>
        <w:rPr>
          <w:rFonts w:ascii="Tahoma" w:hAnsi="Tahoma" w:cs="Tahoma"/>
          <w:noProof/>
          <w:lang w:val="en-US"/>
        </w:rPr>
        <w:lastRenderedPageBreak/>
        <w:drawing>
          <wp:inline distT="0" distB="0" distL="0" distR="0">
            <wp:extent cx="5086350" cy="4533900"/>
            <wp:effectExtent l="19050" t="0" r="0" b="0"/>
            <wp:docPr id="33" name="Picture 32" descr="Block Doc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ocuments.jpg"/>
                    <pic:cNvPicPr/>
                  </pic:nvPicPr>
                  <pic:blipFill>
                    <a:blip r:embed="rId40" cstate="print"/>
                    <a:stretch>
                      <a:fillRect/>
                    </a:stretch>
                  </pic:blipFill>
                  <pic:spPr>
                    <a:xfrm>
                      <a:off x="0" y="0"/>
                      <a:ext cx="5086350" cy="4533900"/>
                    </a:xfrm>
                    <a:prstGeom prst="rect">
                      <a:avLst/>
                    </a:prstGeom>
                  </pic:spPr>
                </pic:pic>
              </a:graphicData>
            </a:graphic>
          </wp:inline>
        </w:drawing>
      </w:r>
    </w:p>
    <w:p w:rsidR="00B249A0" w:rsidRDefault="00B249A0" w:rsidP="00B249A0">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B249A0" w:rsidRDefault="004C083F" w:rsidP="002B1C42">
            <w:pPr>
              <w:pStyle w:val="ListParagraph"/>
              <w:ind w:left="0"/>
              <w:rPr>
                <w:rFonts w:ascii="Tahoma" w:hAnsi="Tahoma" w:cs="Tahoma"/>
              </w:rPr>
            </w:pPr>
            <w:r>
              <w:rPr>
                <w:rFonts w:ascii="Tahoma" w:hAnsi="Tahoma" w:cs="Tahoma"/>
              </w:rPr>
              <w:t>Add Resources</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B249A0" w:rsidRDefault="004C083F" w:rsidP="002B1C42">
            <w:pPr>
              <w:pStyle w:val="ListParagraph"/>
              <w:ind w:left="0"/>
              <w:rPr>
                <w:rFonts w:ascii="Tahoma" w:hAnsi="Tahoma" w:cs="Tahoma"/>
              </w:rPr>
            </w:pPr>
            <w:r>
              <w:rPr>
                <w:rFonts w:ascii="Tahoma" w:hAnsi="Tahoma" w:cs="Tahoma"/>
              </w:rPr>
              <w:t>The Minister can add resources related to a case.</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B249A0" w:rsidRDefault="004C083F" w:rsidP="003921E7">
            <w:pPr>
              <w:pStyle w:val="ListParagraph"/>
              <w:numPr>
                <w:ilvl w:val="0"/>
                <w:numId w:val="8"/>
              </w:numPr>
              <w:rPr>
                <w:rFonts w:ascii="Tahoma" w:hAnsi="Tahoma" w:cs="Tahoma"/>
              </w:rPr>
            </w:pPr>
            <w:r>
              <w:rPr>
                <w:rFonts w:ascii="Tahoma" w:hAnsi="Tahoma" w:cs="Tahoma"/>
              </w:rPr>
              <w:t>Minister</w:t>
            </w:r>
            <w:r w:rsidR="00B249A0" w:rsidRPr="00C93654">
              <w:rPr>
                <w:rFonts w:ascii="Tahoma" w:hAnsi="Tahoma" w:cs="Tahoma"/>
              </w:rPr>
              <w:t xml:space="preserve"> is already logged in. </w:t>
            </w:r>
          </w:p>
          <w:p w:rsidR="00B249A0" w:rsidRPr="00BF4BDD" w:rsidRDefault="004C083F" w:rsidP="003921E7">
            <w:pPr>
              <w:pStyle w:val="ListParagraph"/>
              <w:numPr>
                <w:ilvl w:val="0"/>
                <w:numId w:val="8"/>
              </w:numPr>
              <w:rPr>
                <w:rFonts w:ascii="Tahoma" w:hAnsi="Tahoma" w:cs="Tahoma"/>
              </w:rPr>
            </w:pPr>
            <w:r>
              <w:rPr>
                <w:rFonts w:ascii="Tahoma" w:hAnsi="Tahoma" w:cs="Tahoma"/>
              </w:rPr>
              <w:t>Case is already assigned to the agency</w:t>
            </w:r>
            <w:r w:rsidR="00B249A0">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B249A0" w:rsidRDefault="004C083F" w:rsidP="003921E7">
            <w:pPr>
              <w:pStyle w:val="ListParagraph"/>
              <w:numPr>
                <w:ilvl w:val="0"/>
                <w:numId w:val="9"/>
              </w:numPr>
              <w:rPr>
                <w:rFonts w:ascii="Tahoma" w:hAnsi="Tahoma" w:cs="Tahoma"/>
              </w:rPr>
            </w:pPr>
            <w:r>
              <w:rPr>
                <w:rFonts w:ascii="Tahoma" w:hAnsi="Tahoma" w:cs="Tahoma"/>
              </w:rPr>
              <w:t>Select the case</w:t>
            </w:r>
            <w:r w:rsidR="00B249A0">
              <w:rPr>
                <w:rFonts w:ascii="Tahoma" w:hAnsi="Tahoma" w:cs="Tahoma"/>
              </w:rPr>
              <w:t>.</w:t>
            </w:r>
          </w:p>
          <w:p w:rsidR="00B249A0" w:rsidRPr="004C083F" w:rsidRDefault="004C083F" w:rsidP="004C083F">
            <w:pPr>
              <w:pStyle w:val="ListParagraph"/>
              <w:numPr>
                <w:ilvl w:val="0"/>
                <w:numId w:val="9"/>
              </w:numPr>
              <w:rPr>
                <w:rFonts w:ascii="Tahoma" w:hAnsi="Tahoma" w:cs="Tahoma"/>
              </w:rPr>
            </w:pPr>
            <w:r>
              <w:rPr>
                <w:rFonts w:ascii="Tahoma" w:hAnsi="Tahoma" w:cs="Tahoma"/>
              </w:rPr>
              <w:t>Add supportive resources.</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B249A0" w:rsidRPr="00C93654" w:rsidRDefault="004C083F" w:rsidP="003921E7">
            <w:pPr>
              <w:pStyle w:val="ListParagraph"/>
              <w:numPr>
                <w:ilvl w:val="0"/>
                <w:numId w:val="10"/>
              </w:numPr>
              <w:jc w:val="both"/>
              <w:rPr>
                <w:rFonts w:ascii="Tahoma" w:hAnsi="Tahoma" w:cs="Tahoma"/>
              </w:rPr>
            </w:pPr>
            <w:r>
              <w:rPr>
                <w:rFonts w:ascii="Tahoma" w:hAnsi="Tahoma" w:cs="Tahoma"/>
              </w:rPr>
              <w:t>Assign the case to the agency</w:t>
            </w:r>
            <w:r w:rsidR="00B249A0" w:rsidRPr="00041B0C">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B249A0" w:rsidRDefault="004C083F" w:rsidP="002B1C42">
            <w:pPr>
              <w:pStyle w:val="ListParagraph"/>
              <w:ind w:left="0"/>
              <w:jc w:val="both"/>
              <w:rPr>
                <w:rFonts w:ascii="Tahoma" w:hAnsi="Tahoma" w:cs="Tahoma"/>
              </w:rPr>
            </w:pPr>
            <w:r>
              <w:rPr>
                <w:rFonts w:ascii="Tahoma" w:hAnsi="Tahoma" w:cs="Tahoma"/>
              </w:rPr>
              <w:t>Resource Added</w:t>
            </w:r>
            <w:r w:rsidR="00B249A0" w:rsidRPr="00041B0C">
              <w:rPr>
                <w:rFonts w:ascii="Tahoma" w:hAnsi="Tahoma" w:cs="Tahoma"/>
              </w:rPr>
              <w:t>.</w:t>
            </w:r>
          </w:p>
        </w:tc>
      </w:tr>
    </w:tbl>
    <w:p w:rsidR="00B249A0" w:rsidRDefault="00B249A0" w:rsidP="00B249A0">
      <w:pPr>
        <w:pStyle w:val="ListParagraph"/>
        <w:jc w:val="both"/>
        <w:rPr>
          <w:rFonts w:ascii="Tahoma" w:hAnsi="Tahoma" w:cs="Tahoma"/>
        </w:rPr>
      </w:pPr>
    </w:p>
    <w:p w:rsidR="00B249A0" w:rsidRDefault="00B249A0" w:rsidP="00B249A0">
      <w:pPr>
        <w:pStyle w:val="ListParagraph"/>
        <w:jc w:val="center"/>
        <w:rPr>
          <w:rFonts w:ascii="Tahoma" w:hAnsi="Tahoma" w:cs="Tahoma"/>
        </w:rPr>
      </w:pPr>
      <w:r>
        <w:rPr>
          <w:rFonts w:ascii="Tahoma" w:hAnsi="Tahoma" w:cs="Tahoma"/>
          <w:noProof/>
          <w:lang w:val="en-US"/>
        </w:rPr>
        <w:lastRenderedPageBreak/>
        <w:drawing>
          <wp:inline distT="0" distB="0" distL="0" distR="0">
            <wp:extent cx="5086350" cy="4533900"/>
            <wp:effectExtent l="19050" t="0" r="0" b="0"/>
            <wp:docPr id="34" name="Picture 33" descr="Control us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users.jpeg"/>
                    <pic:cNvPicPr/>
                  </pic:nvPicPr>
                  <pic:blipFill>
                    <a:blip r:embed="rId41" cstate="print"/>
                    <a:stretch>
                      <a:fillRect/>
                    </a:stretch>
                  </pic:blipFill>
                  <pic:spPr>
                    <a:xfrm>
                      <a:off x="0" y="0"/>
                      <a:ext cx="5086350" cy="4533900"/>
                    </a:xfrm>
                    <a:prstGeom prst="rect">
                      <a:avLst/>
                    </a:prstGeom>
                  </pic:spPr>
                </pic:pic>
              </a:graphicData>
            </a:graphic>
          </wp:inline>
        </w:drawing>
      </w:r>
    </w:p>
    <w:p w:rsidR="00B249A0" w:rsidRDefault="00B249A0" w:rsidP="00B249A0">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B249A0" w:rsidRDefault="002A0459" w:rsidP="002B1C42">
            <w:pPr>
              <w:pStyle w:val="ListParagraph"/>
              <w:ind w:left="0"/>
              <w:rPr>
                <w:rFonts w:ascii="Tahoma" w:hAnsi="Tahoma" w:cs="Tahoma"/>
              </w:rPr>
            </w:pPr>
            <w:r>
              <w:rPr>
                <w:rFonts w:ascii="Tahoma" w:hAnsi="Tahoma" w:cs="Tahoma"/>
              </w:rPr>
              <w:t>Citizen Suggestion and Informations</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B249A0" w:rsidRDefault="00B249A0" w:rsidP="002B1C42">
            <w:pPr>
              <w:pStyle w:val="ListParagraph"/>
              <w:ind w:left="0"/>
              <w:rPr>
                <w:rFonts w:ascii="Tahoma" w:hAnsi="Tahoma" w:cs="Tahoma"/>
              </w:rPr>
            </w:pPr>
            <w:r w:rsidRPr="00893953">
              <w:rPr>
                <w:rFonts w:ascii="Tahoma" w:hAnsi="Tahoma" w:cs="Tahoma"/>
              </w:rPr>
              <w:t xml:space="preserve">To </w:t>
            </w:r>
            <w:r w:rsidR="002A0459">
              <w:rPr>
                <w:rFonts w:ascii="Tahoma" w:hAnsi="Tahoma" w:cs="Tahoma"/>
              </w:rPr>
              <w:t>be able to monitor citizens suggestions, tips  and informations and publish or incorporate if found useful.</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B249A0" w:rsidRPr="002A0459" w:rsidRDefault="002A0459" w:rsidP="002A0459">
            <w:pPr>
              <w:pStyle w:val="ListParagraph"/>
              <w:numPr>
                <w:ilvl w:val="0"/>
                <w:numId w:val="8"/>
              </w:numPr>
              <w:rPr>
                <w:rFonts w:ascii="Tahoma" w:hAnsi="Tahoma" w:cs="Tahoma"/>
              </w:rPr>
            </w:pPr>
            <w:r>
              <w:rPr>
                <w:rFonts w:ascii="Tahoma" w:hAnsi="Tahoma" w:cs="Tahoma"/>
              </w:rPr>
              <w:t>Member of intelligence wing is logged in</w:t>
            </w:r>
            <w:r w:rsidR="00B249A0" w:rsidRPr="00C93654">
              <w:rPr>
                <w:rFonts w:ascii="Tahoma" w:hAnsi="Tahoma" w:cs="Tahoma"/>
              </w:rPr>
              <w:t xml:space="preserve">. </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B249A0" w:rsidRDefault="002A0459" w:rsidP="003921E7">
            <w:pPr>
              <w:pStyle w:val="ListParagraph"/>
              <w:numPr>
                <w:ilvl w:val="0"/>
                <w:numId w:val="9"/>
              </w:numPr>
              <w:rPr>
                <w:rFonts w:ascii="Tahoma" w:hAnsi="Tahoma" w:cs="Tahoma"/>
              </w:rPr>
            </w:pPr>
            <w:r>
              <w:rPr>
                <w:rFonts w:ascii="Tahoma" w:hAnsi="Tahoma" w:cs="Tahoma"/>
              </w:rPr>
              <w:t>Select a citizen by name</w:t>
            </w:r>
            <w:r w:rsidR="00B249A0">
              <w:rPr>
                <w:rFonts w:ascii="Tahoma" w:hAnsi="Tahoma" w:cs="Tahoma"/>
              </w:rPr>
              <w:t>.</w:t>
            </w:r>
          </w:p>
          <w:p w:rsidR="00B249A0" w:rsidRDefault="002A0459" w:rsidP="003921E7">
            <w:pPr>
              <w:pStyle w:val="ListParagraph"/>
              <w:numPr>
                <w:ilvl w:val="0"/>
                <w:numId w:val="9"/>
              </w:numPr>
              <w:rPr>
                <w:rFonts w:ascii="Tahoma" w:hAnsi="Tahoma" w:cs="Tahoma"/>
              </w:rPr>
            </w:pPr>
            <w:r>
              <w:rPr>
                <w:rFonts w:ascii="Tahoma" w:hAnsi="Tahoma" w:cs="Tahoma"/>
              </w:rPr>
              <w:t>Go through his/her suggestions</w:t>
            </w:r>
            <w:r w:rsidR="00B249A0">
              <w:rPr>
                <w:rFonts w:ascii="Tahoma" w:hAnsi="Tahoma" w:cs="Tahoma"/>
              </w:rPr>
              <w:t>.</w:t>
            </w:r>
          </w:p>
          <w:p w:rsidR="00B249A0" w:rsidRDefault="002A0459" w:rsidP="003921E7">
            <w:pPr>
              <w:pStyle w:val="ListParagraph"/>
              <w:numPr>
                <w:ilvl w:val="0"/>
                <w:numId w:val="9"/>
              </w:numPr>
              <w:rPr>
                <w:rFonts w:ascii="Tahoma" w:hAnsi="Tahoma" w:cs="Tahoma"/>
              </w:rPr>
            </w:pPr>
            <w:r>
              <w:rPr>
                <w:rFonts w:ascii="Tahoma" w:hAnsi="Tahoma" w:cs="Tahoma"/>
              </w:rPr>
              <w:t xml:space="preserve">Publish suggestions </w:t>
            </w:r>
            <w:r w:rsidR="00B249A0">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B249A0" w:rsidRDefault="002A0459" w:rsidP="003921E7">
            <w:pPr>
              <w:pStyle w:val="ListParagraph"/>
              <w:numPr>
                <w:ilvl w:val="0"/>
                <w:numId w:val="10"/>
              </w:numPr>
              <w:jc w:val="both"/>
              <w:rPr>
                <w:rFonts w:ascii="Tahoma" w:hAnsi="Tahoma" w:cs="Tahoma"/>
              </w:rPr>
            </w:pPr>
            <w:r>
              <w:rPr>
                <w:rFonts w:ascii="Tahoma" w:hAnsi="Tahoma" w:cs="Tahoma"/>
              </w:rPr>
              <w:t xml:space="preserve">If confidential information provided then pass it to ministry </w:t>
            </w:r>
            <w:r w:rsidR="00B249A0" w:rsidRPr="00041B0C">
              <w:rPr>
                <w:rFonts w:ascii="Tahoma" w:hAnsi="Tahoma" w:cs="Tahoma"/>
              </w:rPr>
              <w:t>.</w:t>
            </w:r>
          </w:p>
          <w:p w:rsidR="002A0459" w:rsidRPr="00C93654" w:rsidRDefault="002A0459" w:rsidP="003921E7">
            <w:pPr>
              <w:pStyle w:val="ListParagraph"/>
              <w:numPr>
                <w:ilvl w:val="0"/>
                <w:numId w:val="10"/>
              </w:numPr>
              <w:jc w:val="both"/>
              <w:rPr>
                <w:rFonts w:ascii="Tahoma" w:hAnsi="Tahoma" w:cs="Tahoma"/>
              </w:rPr>
            </w:pPr>
            <w:r>
              <w:rPr>
                <w:rFonts w:ascii="Tahoma" w:hAnsi="Tahoma" w:cs="Tahoma"/>
              </w:rPr>
              <w:t>Keep the identity of the citizen a secret.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B249A0" w:rsidRDefault="002A0459" w:rsidP="002B1C42">
            <w:pPr>
              <w:pStyle w:val="ListParagraph"/>
              <w:ind w:left="0"/>
              <w:jc w:val="both"/>
              <w:rPr>
                <w:rFonts w:ascii="Tahoma" w:hAnsi="Tahoma" w:cs="Tahoma"/>
              </w:rPr>
            </w:pPr>
            <w:r>
              <w:rPr>
                <w:rFonts w:ascii="Tahoma" w:hAnsi="Tahoma" w:cs="Tahoma"/>
              </w:rPr>
              <w:t>Managed the Citizen’s involvement</w:t>
            </w:r>
            <w:r w:rsidR="00B249A0" w:rsidRPr="00041B0C">
              <w:rPr>
                <w:rFonts w:ascii="Tahoma" w:hAnsi="Tahoma" w:cs="Tahoma"/>
              </w:rPr>
              <w:t>.</w:t>
            </w:r>
          </w:p>
        </w:tc>
      </w:tr>
    </w:tbl>
    <w:p w:rsidR="00B249A0" w:rsidRDefault="00B249A0" w:rsidP="00B249A0">
      <w:pPr>
        <w:pStyle w:val="ListParagraph"/>
        <w:jc w:val="both"/>
        <w:rPr>
          <w:rFonts w:ascii="Tahoma" w:hAnsi="Tahoma" w:cs="Tahoma"/>
        </w:rPr>
      </w:pPr>
    </w:p>
    <w:p w:rsidR="00B249A0" w:rsidRDefault="00B249A0"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512CBA" w:rsidRDefault="00512CBA"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2A0459" w:rsidRDefault="002A0459" w:rsidP="002A0459">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2A0459" w:rsidTr="002A0459">
        <w:trPr>
          <w:jc w:val="center"/>
        </w:trPr>
        <w:tc>
          <w:tcPr>
            <w:tcW w:w="3717" w:type="dxa"/>
          </w:tcPr>
          <w:p w:rsidR="002A0459" w:rsidRDefault="002A0459" w:rsidP="002A0459">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2A0459" w:rsidRDefault="002F2D1A" w:rsidP="002A0459">
            <w:pPr>
              <w:pStyle w:val="ListParagraph"/>
              <w:ind w:left="0"/>
              <w:rPr>
                <w:rFonts w:ascii="Tahoma" w:hAnsi="Tahoma" w:cs="Tahoma"/>
              </w:rPr>
            </w:pPr>
            <w:r>
              <w:rPr>
                <w:rFonts w:ascii="Tahoma" w:hAnsi="Tahoma" w:cs="Tahoma"/>
              </w:rPr>
              <w:t>Chatting Facility</w:t>
            </w:r>
          </w:p>
        </w:tc>
      </w:tr>
      <w:tr w:rsidR="002A0459" w:rsidTr="002A0459">
        <w:trPr>
          <w:jc w:val="center"/>
        </w:trPr>
        <w:tc>
          <w:tcPr>
            <w:tcW w:w="3717" w:type="dxa"/>
          </w:tcPr>
          <w:p w:rsidR="002A0459" w:rsidRDefault="002A0459" w:rsidP="002A0459">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2A0459" w:rsidRDefault="002A0459" w:rsidP="002F2D1A">
            <w:pPr>
              <w:pStyle w:val="ListParagraph"/>
              <w:ind w:left="0"/>
              <w:rPr>
                <w:rFonts w:ascii="Tahoma" w:hAnsi="Tahoma" w:cs="Tahoma"/>
              </w:rPr>
            </w:pPr>
            <w:r w:rsidRPr="00893953">
              <w:rPr>
                <w:rFonts w:ascii="Tahoma" w:hAnsi="Tahoma" w:cs="Tahoma"/>
              </w:rPr>
              <w:t xml:space="preserve">To </w:t>
            </w:r>
            <w:r w:rsidR="002F2D1A">
              <w:rPr>
                <w:rFonts w:ascii="Tahoma" w:hAnsi="Tahoma" w:cs="Tahoma"/>
              </w:rPr>
              <w:t>have the facility to  chat with the citizen</w:t>
            </w:r>
            <w:r>
              <w:rPr>
                <w:rFonts w:ascii="Tahoma" w:hAnsi="Tahoma" w:cs="Tahoma"/>
              </w:rPr>
              <w:t>.</w:t>
            </w:r>
          </w:p>
        </w:tc>
      </w:tr>
      <w:tr w:rsidR="002A0459" w:rsidTr="002A0459">
        <w:trPr>
          <w:jc w:val="center"/>
        </w:trPr>
        <w:tc>
          <w:tcPr>
            <w:tcW w:w="3717" w:type="dxa"/>
          </w:tcPr>
          <w:p w:rsidR="002A0459" w:rsidRDefault="002A0459" w:rsidP="002A0459">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2A0459" w:rsidRPr="002A0459" w:rsidRDefault="002A0459" w:rsidP="002A0459">
            <w:pPr>
              <w:pStyle w:val="ListParagraph"/>
              <w:numPr>
                <w:ilvl w:val="0"/>
                <w:numId w:val="8"/>
              </w:numPr>
              <w:rPr>
                <w:rFonts w:ascii="Tahoma" w:hAnsi="Tahoma" w:cs="Tahoma"/>
              </w:rPr>
            </w:pPr>
            <w:r>
              <w:rPr>
                <w:rFonts w:ascii="Tahoma" w:hAnsi="Tahoma" w:cs="Tahoma"/>
              </w:rPr>
              <w:t>Member of intelligence wing is logged in</w:t>
            </w:r>
            <w:r w:rsidRPr="00C93654">
              <w:rPr>
                <w:rFonts w:ascii="Tahoma" w:hAnsi="Tahoma" w:cs="Tahoma"/>
              </w:rPr>
              <w:t xml:space="preserve">. </w:t>
            </w:r>
          </w:p>
        </w:tc>
      </w:tr>
      <w:tr w:rsidR="002A0459" w:rsidTr="002A0459">
        <w:trPr>
          <w:jc w:val="center"/>
        </w:trPr>
        <w:tc>
          <w:tcPr>
            <w:tcW w:w="3717" w:type="dxa"/>
          </w:tcPr>
          <w:p w:rsidR="002A0459" w:rsidRDefault="002A0459" w:rsidP="002A0459">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2A0459" w:rsidRDefault="002F2D1A" w:rsidP="002A0459">
            <w:pPr>
              <w:pStyle w:val="ListParagraph"/>
              <w:numPr>
                <w:ilvl w:val="0"/>
                <w:numId w:val="9"/>
              </w:numPr>
              <w:rPr>
                <w:rFonts w:ascii="Tahoma" w:hAnsi="Tahoma" w:cs="Tahoma"/>
              </w:rPr>
            </w:pPr>
            <w:r>
              <w:rPr>
                <w:rFonts w:ascii="Tahoma" w:hAnsi="Tahoma" w:cs="Tahoma"/>
              </w:rPr>
              <w:t>Recieve the chat request by a citizen</w:t>
            </w:r>
            <w:r w:rsidR="002A0459">
              <w:rPr>
                <w:rFonts w:ascii="Tahoma" w:hAnsi="Tahoma" w:cs="Tahoma"/>
              </w:rPr>
              <w:t>.</w:t>
            </w:r>
          </w:p>
          <w:p w:rsidR="002A0459" w:rsidRPr="002F2D1A" w:rsidRDefault="002F2D1A" w:rsidP="002F2D1A">
            <w:pPr>
              <w:pStyle w:val="ListParagraph"/>
              <w:numPr>
                <w:ilvl w:val="0"/>
                <w:numId w:val="9"/>
              </w:numPr>
              <w:rPr>
                <w:rFonts w:ascii="Tahoma" w:hAnsi="Tahoma" w:cs="Tahoma"/>
              </w:rPr>
            </w:pPr>
            <w:r>
              <w:rPr>
                <w:rFonts w:ascii="Tahoma" w:hAnsi="Tahoma" w:cs="Tahoma"/>
              </w:rPr>
              <w:t>Record the chat , ip address &amp; citizen’s name for security purposes.</w:t>
            </w:r>
          </w:p>
        </w:tc>
      </w:tr>
      <w:tr w:rsidR="002A0459" w:rsidTr="002A0459">
        <w:trPr>
          <w:jc w:val="center"/>
        </w:trPr>
        <w:tc>
          <w:tcPr>
            <w:tcW w:w="3717" w:type="dxa"/>
          </w:tcPr>
          <w:p w:rsidR="002A0459" w:rsidRDefault="002A0459" w:rsidP="002A0459">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2A0459" w:rsidRPr="00C93654" w:rsidRDefault="002F2D1A" w:rsidP="002A0459">
            <w:pPr>
              <w:pStyle w:val="ListParagraph"/>
              <w:numPr>
                <w:ilvl w:val="0"/>
                <w:numId w:val="10"/>
              </w:numPr>
              <w:jc w:val="both"/>
              <w:rPr>
                <w:rFonts w:ascii="Tahoma" w:hAnsi="Tahoma" w:cs="Tahoma"/>
              </w:rPr>
            </w:pPr>
            <w:r>
              <w:rPr>
                <w:rFonts w:ascii="Tahoma" w:hAnsi="Tahoma" w:cs="Tahoma"/>
              </w:rPr>
              <w:t>Error Displayed</w:t>
            </w:r>
            <w:r w:rsidR="002A0459">
              <w:rPr>
                <w:rFonts w:ascii="Tahoma" w:hAnsi="Tahoma" w:cs="Tahoma"/>
              </w:rPr>
              <w:t>.</w:t>
            </w:r>
          </w:p>
        </w:tc>
      </w:tr>
      <w:tr w:rsidR="002A0459" w:rsidTr="002A0459">
        <w:trPr>
          <w:jc w:val="center"/>
        </w:trPr>
        <w:tc>
          <w:tcPr>
            <w:tcW w:w="3717" w:type="dxa"/>
          </w:tcPr>
          <w:p w:rsidR="002A0459" w:rsidRDefault="002A0459" w:rsidP="002A0459">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2A0459" w:rsidRDefault="002F2D1A" w:rsidP="002A0459">
            <w:pPr>
              <w:pStyle w:val="ListParagraph"/>
              <w:ind w:left="0"/>
              <w:jc w:val="both"/>
              <w:rPr>
                <w:rFonts w:ascii="Tahoma" w:hAnsi="Tahoma" w:cs="Tahoma"/>
              </w:rPr>
            </w:pPr>
            <w:r>
              <w:rPr>
                <w:rFonts w:ascii="Tahoma" w:hAnsi="Tahoma" w:cs="Tahoma"/>
              </w:rPr>
              <w:t>Chatting Done</w:t>
            </w:r>
            <w:r w:rsidR="002A0459" w:rsidRPr="00041B0C">
              <w:rPr>
                <w:rFonts w:ascii="Tahoma" w:hAnsi="Tahoma" w:cs="Tahoma"/>
              </w:rPr>
              <w:t>.</w:t>
            </w:r>
          </w:p>
        </w:tc>
      </w:tr>
    </w:tbl>
    <w:p w:rsidR="002A0459" w:rsidRDefault="002A0459" w:rsidP="002A0459">
      <w:pPr>
        <w:pStyle w:val="ListParagraph"/>
        <w:jc w:val="both"/>
        <w:rPr>
          <w:rFonts w:ascii="Tahoma" w:hAnsi="Tahoma" w:cs="Tahoma"/>
        </w:rPr>
      </w:pPr>
    </w:p>
    <w:p w:rsidR="00B249A0" w:rsidRDefault="00B249A0"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2A0459" w:rsidRDefault="002A0459" w:rsidP="00512CBA">
      <w:pPr>
        <w:pStyle w:val="ListParagraph"/>
        <w:jc w:val="both"/>
        <w:rPr>
          <w:rFonts w:ascii="Tahoma" w:hAnsi="Tahoma" w:cs="Tahoma"/>
        </w:rPr>
      </w:pPr>
    </w:p>
    <w:p w:rsidR="00B249A0" w:rsidRDefault="00B249A0" w:rsidP="00512CBA">
      <w:pPr>
        <w:pStyle w:val="ListParagraph"/>
        <w:jc w:val="both"/>
        <w:rPr>
          <w:rFonts w:ascii="Tahoma" w:hAnsi="Tahoma" w:cs="Tahoma"/>
        </w:rPr>
      </w:pPr>
    </w:p>
    <w:p w:rsidR="00512CBA" w:rsidRPr="00FB47C4" w:rsidRDefault="003F2DCE" w:rsidP="003921E7">
      <w:pPr>
        <w:pStyle w:val="ListParagraph"/>
        <w:numPr>
          <w:ilvl w:val="0"/>
          <w:numId w:val="6"/>
        </w:numPr>
        <w:spacing w:after="0"/>
        <w:jc w:val="both"/>
        <w:rPr>
          <w:rFonts w:ascii="Tahoma" w:hAnsi="Tahoma" w:cs="Tahoma"/>
        </w:rPr>
      </w:pPr>
      <w:r>
        <w:rPr>
          <w:rFonts w:ascii="Tahoma" w:hAnsi="Tahoma" w:cs="Tahoma"/>
          <w:b/>
        </w:rPr>
        <w:t>CITIZEN</w:t>
      </w:r>
    </w:p>
    <w:p w:rsidR="00512CBA" w:rsidRDefault="00512CBA" w:rsidP="00512CBA">
      <w:pPr>
        <w:spacing w:after="0"/>
        <w:jc w:val="both"/>
        <w:rPr>
          <w:rFonts w:ascii="Tahoma" w:hAnsi="Tahoma" w:cs="Tahoma"/>
        </w:rPr>
      </w:pPr>
      <w:r>
        <w:rPr>
          <w:rFonts w:ascii="Tahoma" w:hAnsi="Tahoma" w:cs="Tahoma"/>
        </w:rPr>
        <w:tab/>
      </w:r>
      <w:r>
        <w:rPr>
          <w:rFonts w:ascii="Tahoma" w:hAnsi="Tahoma" w:cs="Tahoma"/>
        </w:rPr>
        <w:tab/>
        <w:t>The Consumer is client user of the system. He shall be collaborating and sharing documents, as a part of his business requirements, using the system.</w:t>
      </w:r>
    </w:p>
    <w:p w:rsidR="00512CBA" w:rsidRDefault="00512CBA" w:rsidP="00512CBA">
      <w:pPr>
        <w:spacing w:after="0"/>
        <w:jc w:val="both"/>
        <w:rPr>
          <w:rFonts w:ascii="Tahoma" w:hAnsi="Tahoma" w:cs="Tahoma"/>
        </w:rPr>
      </w:pPr>
    </w:p>
    <w:p w:rsidR="00B249A0" w:rsidRDefault="00B249A0" w:rsidP="00B249A0">
      <w:pPr>
        <w:spacing w:after="0"/>
        <w:jc w:val="center"/>
        <w:rPr>
          <w:rFonts w:ascii="Tahoma" w:hAnsi="Tahoma" w:cs="Tahoma"/>
        </w:rPr>
      </w:pPr>
    </w:p>
    <w:p w:rsidR="00B249A0" w:rsidRDefault="00B249A0" w:rsidP="00512CBA">
      <w:pPr>
        <w:spacing w:after="0"/>
        <w:jc w:val="both"/>
        <w:rPr>
          <w:rFonts w:ascii="Tahoma" w:hAnsi="Tahoma" w:cs="Tahoma"/>
        </w:rPr>
      </w:pPr>
    </w:p>
    <w:p w:rsidR="00512CBA" w:rsidRPr="00E47380" w:rsidRDefault="003F2DCE" w:rsidP="003921E7">
      <w:pPr>
        <w:pStyle w:val="ListParagraph"/>
        <w:numPr>
          <w:ilvl w:val="0"/>
          <w:numId w:val="7"/>
        </w:numPr>
        <w:jc w:val="both"/>
        <w:rPr>
          <w:rFonts w:ascii="Tahoma" w:hAnsi="Tahoma" w:cs="Tahoma"/>
        </w:rPr>
      </w:pPr>
      <w:r>
        <w:rPr>
          <w:rFonts w:ascii="Tahoma" w:hAnsi="Tahoma" w:cs="Tahoma"/>
          <w:b/>
        </w:rPr>
        <w:t>Apply For Agent</w:t>
      </w:r>
    </w:p>
    <w:p w:rsidR="00B249A0" w:rsidRDefault="003F2DCE" w:rsidP="003F2DCE">
      <w:pPr>
        <w:pStyle w:val="ListParagraph"/>
        <w:ind w:left="1440"/>
        <w:jc w:val="both"/>
        <w:rPr>
          <w:rFonts w:ascii="Tahoma" w:hAnsi="Tahoma" w:cs="Tahoma"/>
        </w:rPr>
      </w:pPr>
      <w:r>
        <w:rPr>
          <w:rFonts w:ascii="Tahoma" w:hAnsi="Tahoma" w:cs="Tahoma"/>
        </w:rPr>
        <w:t>A Citizen can apply for the post of an agent in a secret manner such that only the secret agency would know of the request and the application.</w:t>
      </w:r>
    </w:p>
    <w:p w:rsidR="00B249A0" w:rsidRDefault="00B249A0" w:rsidP="00B249A0">
      <w:pPr>
        <w:pStyle w:val="ListParagraph"/>
        <w:rPr>
          <w:rFonts w:ascii="Tahoma" w:hAnsi="Tahoma" w:cs="Tahoma"/>
        </w:rPr>
      </w:pPr>
      <w:r>
        <w:rPr>
          <w:rFonts w:ascii="Tahoma" w:hAnsi="Tahoma" w:cs="Tahoma"/>
          <w:noProof/>
          <w:lang w:val="en-US"/>
        </w:rPr>
        <w:lastRenderedPageBreak/>
        <w:drawing>
          <wp:inline distT="0" distB="0" distL="0" distR="0">
            <wp:extent cx="5638800" cy="6610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ocument.jpe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8800" cy="6610350"/>
                    </a:xfrm>
                    <a:prstGeom prst="rect">
                      <a:avLst/>
                    </a:prstGeom>
                  </pic:spPr>
                </pic:pic>
              </a:graphicData>
            </a:graphic>
          </wp:inline>
        </w:drawing>
      </w:r>
    </w:p>
    <w:p w:rsidR="00B249A0" w:rsidRDefault="00B249A0" w:rsidP="00B249A0">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B249A0" w:rsidRDefault="003F2DCE" w:rsidP="002B1C42">
            <w:pPr>
              <w:pStyle w:val="ListParagraph"/>
              <w:ind w:left="0"/>
              <w:rPr>
                <w:rFonts w:ascii="Tahoma" w:hAnsi="Tahoma" w:cs="Tahoma"/>
              </w:rPr>
            </w:pPr>
            <w:r>
              <w:rPr>
                <w:rFonts w:ascii="Tahoma" w:hAnsi="Tahoma" w:cs="Tahoma"/>
              </w:rPr>
              <w:t>Apply For Agent.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B249A0" w:rsidRDefault="003F2DCE" w:rsidP="002B1C42">
            <w:pPr>
              <w:pStyle w:val="ListParagraph"/>
              <w:ind w:left="0"/>
              <w:rPr>
                <w:rFonts w:ascii="Tahoma" w:hAnsi="Tahoma" w:cs="Tahoma"/>
              </w:rPr>
            </w:pPr>
            <w:r>
              <w:rPr>
                <w:rFonts w:ascii="Tahoma" w:hAnsi="Tahoma" w:cs="Tahoma"/>
              </w:rPr>
              <w:t>To be able to apply by filling a form for the post of agent if meets all the prerequisites.</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B249A0" w:rsidRPr="00D06C74" w:rsidRDefault="003F2DCE" w:rsidP="003921E7">
            <w:pPr>
              <w:pStyle w:val="ListParagraph"/>
              <w:numPr>
                <w:ilvl w:val="0"/>
                <w:numId w:val="8"/>
              </w:numPr>
              <w:rPr>
                <w:rFonts w:ascii="Tahoma" w:hAnsi="Tahoma" w:cs="Tahoma"/>
              </w:rPr>
            </w:pPr>
            <w:r>
              <w:rPr>
                <w:rFonts w:ascii="Tahoma" w:hAnsi="Tahoma" w:cs="Tahoma"/>
              </w:rPr>
              <w:t>Meets the requirements</w:t>
            </w:r>
            <w:r w:rsidR="00B249A0" w:rsidRPr="00C93654">
              <w:rPr>
                <w:rFonts w:ascii="Tahoma" w:hAnsi="Tahoma" w:cs="Tahoma"/>
              </w:rPr>
              <w:t xml:space="preserve">. </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B249A0" w:rsidRDefault="00B249A0" w:rsidP="003921E7">
            <w:pPr>
              <w:pStyle w:val="ListParagraph"/>
              <w:numPr>
                <w:ilvl w:val="0"/>
                <w:numId w:val="9"/>
              </w:numPr>
              <w:rPr>
                <w:rFonts w:ascii="Tahoma" w:hAnsi="Tahoma" w:cs="Tahoma"/>
              </w:rPr>
            </w:pPr>
            <w:r w:rsidRPr="00893953">
              <w:rPr>
                <w:rFonts w:ascii="Tahoma" w:hAnsi="Tahoma" w:cs="Tahoma"/>
              </w:rPr>
              <w:t xml:space="preserve">Select the </w:t>
            </w:r>
            <w:r w:rsidR="003F2DCE">
              <w:rPr>
                <w:rFonts w:ascii="Tahoma" w:hAnsi="Tahoma" w:cs="Tahoma"/>
              </w:rPr>
              <w:t>the application module</w:t>
            </w:r>
            <w:r>
              <w:rPr>
                <w:rFonts w:ascii="Tahoma" w:hAnsi="Tahoma" w:cs="Tahoma"/>
              </w:rPr>
              <w:t>.</w:t>
            </w:r>
          </w:p>
          <w:p w:rsidR="00B249A0" w:rsidRDefault="003F2DCE" w:rsidP="003921E7">
            <w:pPr>
              <w:pStyle w:val="ListParagraph"/>
              <w:numPr>
                <w:ilvl w:val="0"/>
                <w:numId w:val="9"/>
              </w:numPr>
              <w:rPr>
                <w:rFonts w:ascii="Tahoma" w:hAnsi="Tahoma" w:cs="Tahoma"/>
              </w:rPr>
            </w:pPr>
            <w:r>
              <w:rPr>
                <w:rFonts w:ascii="Tahoma" w:hAnsi="Tahoma" w:cs="Tahoma"/>
              </w:rPr>
              <w:t>Fill the form</w:t>
            </w:r>
            <w:r w:rsidR="00B249A0">
              <w:rPr>
                <w:rFonts w:ascii="Tahoma" w:hAnsi="Tahoma" w:cs="Tahoma"/>
              </w:rPr>
              <w:t>.</w:t>
            </w:r>
          </w:p>
          <w:p w:rsidR="00B249A0" w:rsidRDefault="003F2DCE" w:rsidP="003921E7">
            <w:pPr>
              <w:pStyle w:val="ListParagraph"/>
              <w:numPr>
                <w:ilvl w:val="0"/>
                <w:numId w:val="9"/>
              </w:numPr>
              <w:rPr>
                <w:rFonts w:ascii="Tahoma" w:hAnsi="Tahoma" w:cs="Tahoma"/>
              </w:rPr>
            </w:pPr>
            <w:r>
              <w:rPr>
                <w:rFonts w:ascii="Tahoma" w:hAnsi="Tahoma" w:cs="Tahoma"/>
              </w:rPr>
              <w:t>Attach the related documents</w:t>
            </w:r>
            <w:r w:rsidR="00B249A0">
              <w:rPr>
                <w:rFonts w:ascii="Tahoma" w:hAnsi="Tahoma" w:cs="Tahoma"/>
              </w:rPr>
              <w:t>.</w:t>
            </w:r>
          </w:p>
          <w:p w:rsidR="00B249A0" w:rsidRDefault="003F2DCE" w:rsidP="003921E7">
            <w:pPr>
              <w:pStyle w:val="ListParagraph"/>
              <w:numPr>
                <w:ilvl w:val="0"/>
                <w:numId w:val="9"/>
              </w:numPr>
              <w:rPr>
                <w:rFonts w:ascii="Tahoma" w:hAnsi="Tahoma" w:cs="Tahoma"/>
              </w:rPr>
            </w:pPr>
            <w:r>
              <w:rPr>
                <w:rFonts w:ascii="Tahoma" w:hAnsi="Tahoma" w:cs="Tahoma"/>
              </w:rPr>
              <w:t>Application submitted</w:t>
            </w:r>
            <w:r w:rsidR="00B249A0">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B249A0" w:rsidRPr="00C93654" w:rsidRDefault="003F2DCE" w:rsidP="003921E7">
            <w:pPr>
              <w:pStyle w:val="ListParagraph"/>
              <w:numPr>
                <w:ilvl w:val="0"/>
                <w:numId w:val="10"/>
              </w:numPr>
              <w:jc w:val="both"/>
              <w:rPr>
                <w:rFonts w:ascii="Tahoma" w:hAnsi="Tahoma" w:cs="Tahoma"/>
              </w:rPr>
            </w:pPr>
            <w:r>
              <w:rPr>
                <w:rFonts w:ascii="Tahoma" w:hAnsi="Tahoma" w:cs="Tahoma"/>
              </w:rPr>
              <w:t>Not elligible for the application</w:t>
            </w:r>
            <w:r w:rsidR="00B249A0" w:rsidRPr="00041B0C">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B249A0" w:rsidRDefault="003F2DCE" w:rsidP="002B1C42">
            <w:pPr>
              <w:pStyle w:val="ListParagraph"/>
              <w:ind w:left="0"/>
              <w:jc w:val="both"/>
              <w:rPr>
                <w:rFonts w:ascii="Tahoma" w:hAnsi="Tahoma" w:cs="Tahoma"/>
              </w:rPr>
            </w:pPr>
            <w:r>
              <w:rPr>
                <w:rFonts w:ascii="Tahoma" w:hAnsi="Tahoma" w:cs="Tahoma"/>
              </w:rPr>
              <w:t>Applied Successfully</w:t>
            </w:r>
            <w:r w:rsidR="00B249A0" w:rsidRPr="00041B0C">
              <w:rPr>
                <w:rFonts w:ascii="Tahoma" w:hAnsi="Tahoma" w:cs="Tahoma"/>
              </w:rPr>
              <w:t>.</w:t>
            </w:r>
          </w:p>
        </w:tc>
      </w:tr>
    </w:tbl>
    <w:p w:rsidR="00B249A0" w:rsidRDefault="00B249A0" w:rsidP="00B249A0">
      <w:pPr>
        <w:pStyle w:val="ListParagraph"/>
        <w:jc w:val="both"/>
        <w:rPr>
          <w:rFonts w:ascii="Tahoma" w:hAnsi="Tahoma" w:cs="Tahoma"/>
        </w:rPr>
      </w:pPr>
    </w:p>
    <w:p w:rsidR="00B249A0" w:rsidRDefault="00B249A0" w:rsidP="00B249A0">
      <w:pPr>
        <w:pStyle w:val="ListParagraph"/>
        <w:jc w:val="center"/>
        <w:rPr>
          <w:rFonts w:ascii="Tahoma" w:hAnsi="Tahoma" w:cs="Tahoma"/>
        </w:rPr>
      </w:pPr>
      <w:r>
        <w:rPr>
          <w:rFonts w:ascii="Tahoma" w:hAnsi="Tahoma" w:cs="Tahoma"/>
          <w:noProof/>
          <w:lang w:val="en-US"/>
        </w:rPr>
        <w:lastRenderedPageBreak/>
        <w:drawing>
          <wp:inline distT="0" distB="0" distL="0" distR="0">
            <wp:extent cx="4638675" cy="3876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Document.jp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38675" cy="3876675"/>
                    </a:xfrm>
                    <a:prstGeom prst="rect">
                      <a:avLst/>
                    </a:prstGeom>
                  </pic:spPr>
                </pic:pic>
              </a:graphicData>
            </a:graphic>
          </wp:inline>
        </w:drawing>
      </w:r>
    </w:p>
    <w:p w:rsidR="00B249A0" w:rsidRDefault="00B249A0" w:rsidP="00B249A0">
      <w:pPr>
        <w:pStyle w:val="ListParagraph"/>
        <w:jc w:val="center"/>
        <w:rPr>
          <w:rFonts w:ascii="Tahoma" w:hAnsi="Tahoma" w:cs="Tahoma"/>
        </w:rPr>
      </w:pPr>
    </w:p>
    <w:tbl>
      <w:tblPr>
        <w:tblStyle w:val="TableGrid"/>
        <w:tblW w:w="0" w:type="auto"/>
        <w:jc w:val="center"/>
        <w:tblInd w:w="720" w:type="dxa"/>
        <w:tblLook w:val="04A0"/>
      </w:tblPr>
      <w:tblGrid>
        <w:gridCol w:w="3717"/>
        <w:gridCol w:w="5525"/>
      </w:tblGrid>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B249A0" w:rsidRDefault="003F2DCE" w:rsidP="002B1C42">
            <w:pPr>
              <w:pStyle w:val="ListParagraph"/>
              <w:ind w:left="0"/>
              <w:rPr>
                <w:rFonts w:ascii="Tahoma" w:hAnsi="Tahoma" w:cs="Tahoma"/>
              </w:rPr>
            </w:pPr>
            <w:r>
              <w:rPr>
                <w:rFonts w:ascii="Tahoma" w:hAnsi="Tahoma" w:cs="Tahoma"/>
              </w:rPr>
              <w:t>Give Suggestions</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B249A0" w:rsidRDefault="003F2DCE" w:rsidP="002B1C42">
            <w:pPr>
              <w:pStyle w:val="ListParagraph"/>
              <w:ind w:left="0"/>
              <w:rPr>
                <w:rFonts w:ascii="Tahoma" w:hAnsi="Tahoma" w:cs="Tahoma"/>
              </w:rPr>
            </w:pPr>
            <w:r>
              <w:rPr>
                <w:rFonts w:ascii="Tahoma" w:hAnsi="Tahoma" w:cs="Tahoma"/>
              </w:rPr>
              <w:t>A Citizen should be able to suggest , provide tips and other informations to the intelligence wing of the ministry.</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B249A0" w:rsidRPr="00D06C74" w:rsidRDefault="003F2DCE" w:rsidP="003921E7">
            <w:pPr>
              <w:pStyle w:val="ListParagraph"/>
              <w:numPr>
                <w:ilvl w:val="0"/>
                <w:numId w:val="8"/>
              </w:numPr>
              <w:rPr>
                <w:rFonts w:ascii="Tahoma" w:hAnsi="Tahoma" w:cs="Tahoma"/>
              </w:rPr>
            </w:pPr>
            <w:r>
              <w:rPr>
                <w:rFonts w:ascii="Tahoma" w:hAnsi="Tahoma" w:cs="Tahoma"/>
              </w:rPr>
              <w:t>No preconditions</w:t>
            </w:r>
            <w:r w:rsidR="00B249A0" w:rsidRPr="00C93654">
              <w:rPr>
                <w:rFonts w:ascii="Tahoma" w:hAnsi="Tahoma" w:cs="Tahoma"/>
              </w:rPr>
              <w:t xml:space="preserve">. </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B249A0" w:rsidRDefault="003F2DCE" w:rsidP="003921E7">
            <w:pPr>
              <w:pStyle w:val="ListParagraph"/>
              <w:numPr>
                <w:ilvl w:val="0"/>
                <w:numId w:val="9"/>
              </w:numPr>
              <w:rPr>
                <w:rFonts w:ascii="Tahoma" w:hAnsi="Tahoma" w:cs="Tahoma"/>
              </w:rPr>
            </w:pPr>
            <w:r>
              <w:rPr>
                <w:rFonts w:ascii="Tahoma" w:hAnsi="Tahoma" w:cs="Tahoma"/>
              </w:rPr>
              <w:t>Give suggestion</w:t>
            </w:r>
            <w:r w:rsidR="00B249A0">
              <w:rPr>
                <w:rFonts w:ascii="Tahoma" w:hAnsi="Tahoma" w:cs="Tahoma"/>
              </w:rPr>
              <w:t>.</w:t>
            </w:r>
          </w:p>
          <w:p w:rsidR="00B249A0" w:rsidRDefault="003F2DCE" w:rsidP="003921E7">
            <w:pPr>
              <w:pStyle w:val="ListParagraph"/>
              <w:numPr>
                <w:ilvl w:val="0"/>
                <w:numId w:val="9"/>
              </w:numPr>
              <w:rPr>
                <w:rFonts w:ascii="Tahoma" w:hAnsi="Tahoma" w:cs="Tahoma"/>
              </w:rPr>
            </w:pPr>
            <w:r>
              <w:rPr>
                <w:rFonts w:ascii="Tahoma" w:hAnsi="Tahoma" w:cs="Tahoma"/>
              </w:rPr>
              <w:t>Declare whether wants the name to be published or identity to be maintained a secret</w:t>
            </w:r>
            <w:r w:rsidR="00B249A0">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B249A0" w:rsidRPr="00C93654" w:rsidRDefault="003F2DCE" w:rsidP="003921E7">
            <w:pPr>
              <w:pStyle w:val="ListParagraph"/>
              <w:numPr>
                <w:ilvl w:val="0"/>
                <w:numId w:val="10"/>
              </w:numPr>
              <w:jc w:val="both"/>
              <w:rPr>
                <w:rFonts w:ascii="Tahoma" w:hAnsi="Tahoma" w:cs="Tahoma"/>
              </w:rPr>
            </w:pPr>
            <w:r>
              <w:rPr>
                <w:rFonts w:ascii="Tahoma" w:hAnsi="Tahoma" w:cs="Tahoma"/>
              </w:rPr>
              <w:t>Error displayed</w:t>
            </w:r>
            <w:r w:rsidR="00B249A0" w:rsidRPr="00041B0C">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B249A0" w:rsidRDefault="003F2DCE" w:rsidP="002B1C42">
            <w:pPr>
              <w:pStyle w:val="ListParagraph"/>
              <w:ind w:left="0"/>
              <w:jc w:val="both"/>
              <w:rPr>
                <w:rFonts w:ascii="Tahoma" w:hAnsi="Tahoma" w:cs="Tahoma"/>
              </w:rPr>
            </w:pPr>
            <w:r>
              <w:rPr>
                <w:rFonts w:ascii="Tahoma" w:hAnsi="Tahoma" w:cs="Tahoma"/>
              </w:rPr>
              <w:t>Suggestion and informations submitted</w:t>
            </w:r>
            <w:r w:rsidR="00B249A0" w:rsidRPr="00041B0C">
              <w:rPr>
                <w:rFonts w:ascii="Tahoma" w:hAnsi="Tahoma" w:cs="Tahoma"/>
              </w:rPr>
              <w:t>.</w:t>
            </w:r>
          </w:p>
        </w:tc>
      </w:tr>
    </w:tbl>
    <w:p w:rsidR="00B249A0" w:rsidRDefault="00B249A0" w:rsidP="00B249A0">
      <w:pPr>
        <w:pStyle w:val="ListParagraph"/>
        <w:jc w:val="both"/>
        <w:rPr>
          <w:rFonts w:ascii="Tahoma" w:hAnsi="Tahoma" w:cs="Tahoma"/>
        </w:rPr>
      </w:pPr>
    </w:p>
    <w:p w:rsidR="00B249A0" w:rsidRDefault="00B249A0" w:rsidP="00B249A0">
      <w:pPr>
        <w:pStyle w:val="ListParagraph"/>
        <w:jc w:val="center"/>
        <w:rPr>
          <w:rFonts w:ascii="Tahoma" w:hAnsi="Tahoma" w:cs="Tahoma"/>
        </w:rPr>
      </w:pPr>
      <w:r>
        <w:rPr>
          <w:rFonts w:ascii="Tahoma" w:hAnsi="Tahoma" w:cs="Tahoma"/>
          <w:noProof/>
          <w:lang w:val="en-US"/>
        </w:rPr>
        <w:lastRenderedPageBreak/>
        <w:drawing>
          <wp:inline distT="0" distB="0" distL="0" distR="0">
            <wp:extent cx="5086350" cy="4533900"/>
            <wp:effectExtent l="19050" t="0" r="0" b="0"/>
            <wp:docPr id="35" name="Picture 34" descr="check 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in.jpeg"/>
                    <pic:cNvPicPr/>
                  </pic:nvPicPr>
                  <pic:blipFill>
                    <a:blip r:embed="rId44" cstate="print"/>
                    <a:stretch>
                      <a:fillRect/>
                    </a:stretch>
                  </pic:blipFill>
                  <pic:spPr>
                    <a:xfrm>
                      <a:off x="0" y="0"/>
                      <a:ext cx="5086350" cy="4533900"/>
                    </a:xfrm>
                    <a:prstGeom prst="rect">
                      <a:avLst/>
                    </a:prstGeom>
                  </pic:spPr>
                </pic:pic>
              </a:graphicData>
            </a:graphic>
          </wp:inline>
        </w:drawing>
      </w:r>
    </w:p>
    <w:p w:rsidR="00B249A0" w:rsidRDefault="00B249A0" w:rsidP="00B249A0">
      <w:pPr>
        <w:pStyle w:val="ListParagraph"/>
        <w:jc w:val="both"/>
        <w:rPr>
          <w:rFonts w:ascii="Tahoma" w:hAnsi="Tahoma" w:cs="Tahoma"/>
        </w:rPr>
      </w:pPr>
    </w:p>
    <w:tbl>
      <w:tblPr>
        <w:tblStyle w:val="TableGrid"/>
        <w:tblW w:w="0" w:type="auto"/>
        <w:jc w:val="center"/>
        <w:tblInd w:w="720" w:type="dxa"/>
        <w:tblLook w:val="04A0"/>
      </w:tblPr>
      <w:tblGrid>
        <w:gridCol w:w="3717"/>
        <w:gridCol w:w="5525"/>
      </w:tblGrid>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Name of use case</w:t>
            </w:r>
          </w:p>
        </w:tc>
        <w:tc>
          <w:tcPr>
            <w:tcW w:w="5525" w:type="dxa"/>
            <w:vAlign w:val="center"/>
          </w:tcPr>
          <w:p w:rsidR="00B249A0" w:rsidRDefault="003F2DCE" w:rsidP="002B1C42">
            <w:pPr>
              <w:pStyle w:val="ListParagraph"/>
              <w:ind w:left="0"/>
              <w:rPr>
                <w:rFonts w:ascii="Tahoma" w:hAnsi="Tahoma" w:cs="Tahoma"/>
              </w:rPr>
            </w:pPr>
            <w:r>
              <w:rPr>
                <w:rFonts w:ascii="Tahoma" w:hAnsi="Tahoma" w:cs="Tahoma"/>
              </w:rPr>
              <w:t>Chatting facility</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Description</w:t>
            </w:r>
          </w:p>
        </w:tc>
        <w:tc>
          <w:tcPr>
            <w:tcW w:w="5525" w:type="dxa"/>
            <w:vAlign w:val="center"/>
          </w:tcPr>
          <w:p w:rsidR="00B249A0" w:rsidRDefault="00B249A0" w:rsidP="002B1C42">
            <w:pPr>
              <w:pStyle w:val="ListParagraph"/>
              <w:ind w:left="0"/>
              <w:rPr>
                <w:rFonts w:ascii="Tahoma" w:hAnsi="Tahoma" w:cs="Tahoma"/>
              </w:rPr>
            </w:pPr>
            <w:r w:rsidRPr="00893953">
              <w:rPr>
                <w:rFonts w:ascii="Tahoma" w:hAnsi="Tahoma" w:cs="Tahoma"/>
              </w:rPr>
              <w:t xml:space="preserve">To </w:t>
            </w:r>
            <w:r w:rsidR="003F2DCE">
              <w:rPr>
                <w:rFonts w:ascii="Tahoma" w:hAnsi="Tahoma" w:cs="Tahoma"/>
              </w:rPr>
              <w:t>be able to Chat with the Intelligence wing of the ministry.</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Preconditions</w:t>
            </w:r>
          </w:p>
        </w:tc>
        <w:tc>
          <w:tcPr>
            <w:tcW w:w="5525" w:type="dxa"/>
            <w:vAlign w:val="center"/>
          </w:tcPr>
          <w:p w:rsidR="00B249A0" w:rsidRPr="00D06C74" w:rsidRDefault="003F2DCE" w:rsidP="003921E7">
            <w:pPr>
              <w:pStyle w:val="ListParagraph"/>
              <w:numPr>
                <w:ilvl w:val="0"/>
                <w:numId w:val="8"/>
              </w:numPr>
              <w:rPr>
                <w:rFonts w:ascii="Tahoma" w:hAnsi="Tahoma" w:cs="Tahoma"/>
              </w:rPr>
            </w:pPr>
            <w:r>
              <w:rPr>
                <w:rFonts w:ascii="Tahoma" w:hAnsi="Tahoma" w:cs="Tahoma"/>
              </w:rPr>
              <w:t>No preconditions</w:t>
            </w:r>
            <w:r w:rsidR="00B249A0" w:rsidRPr="00C93654">
              <w:rPr>
                <w:rFonts w:ascii="Tahoma" w:hAnsi="Tahoma" w:cs="Tahoma"/>
              </w:rPr>
              <w:t xml:space="preserve">. </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Normal flow of events</w:t>
            </w:r>
          </w:p>
        </w:tc>
        <w:tc>
          <w:tcPr>
            <w:tcW w:w="5525" w:type="dxa"/>
            <w:vAlign w:val="center"/>
          </w:tcPr>
          <w:p w:rsidR="00B249A0" w:rsidRDefault="003F2DCE" w:rsidP="003921E7">
            <w:pPr>
              <w:pStyle w:val="ListParagraph"/>
              <w:numPr>
                <w:ilvl w:val="0"/>
                <w:numId w:val="9"/>
              </w:numPr>
              <w:rPr>
                <w:rFonts w:ascii="Tahoma" w:hAnsi="Tahoma" w:cs="Tahoma"/>
              </w:rPr>
            </w:pPr>
            <w:r>
              <w:rPr>
                <w:rFonts w:ascii="Tahoma" w:hAnsi="Tahoma" w:cs="Tahoma"/>
              </w:rPr>
              <w:t>Send a chat request</w:t>
            </w:r>
            <w:r w:rsidR="00B249A0">
              <w:rPr>
                <w:rFonts w:ascii="Tahoma" w:hAnsi="Tahoma" w:cs="Tahoma"/>
              </w:rPr>
              <w:t>.</w:t>
            </w:r>
          </w:p>
          <w:p w:rsidR="00B249A0" w:rsidRDefault="003F2DCE" w:rsidP="003921E7">
            <w:pPr>
              <w:pStyle w:val="ListParagraph"/>
              <w:numPr>
                <w:ilvl w:val="0"/>
                <w:numId w:val="9"/>
              </w:numPr>
              <w:rPr>
                <w:rFonts w:ascii="Tahoma" w:hAnsi="Tahoma" w:cs="Tahoma"/>
              </w:rPr>
            </w:pPr>
            <w:r>
              <w:rPr>
                <w:rFonts w:ascii="Tahoma" w:hAnsi="Tahoma" w:cs="Tahoma"/>
              </w:rPr>
              <w:t xml:space="preserve">Recieve the time for the chat </w:t>
            </w:r>
            <w:r w:rsidR="00B249A0">
              <w:rPr>
                <w:rFonts w:ascii="Tahoma" w:hAnsi="Tahoma" w:cs="Tahoma"/>
              </w:rPr>
              <w:t>.</w:t>
            </w:r>
          </w:p>
          <w:p w:rsidR="00B249A0" w:rsidRDefault="003F2DCE" w:rsidP="003921E7">
            <w:pPr>
              <w:pStyle w:val="ListParagraph"/>
              <w:numPr>
                <w:ilvl w:val="0"/>
                <w:numId w:val="9"/>
              </w:numPr>
              <w:rPr>
                <w:rFonts w:ascii="Tahoma" w:hAnsi="Tahoma" w:cs="Tahoma"/>
              </w:rPr>
            </w:pPr>
            <w:r>
              <w:rPr>
                <w:rFonts w:ascii="Tahoma" w:hAnsi="Tahoma" w:cs="Tahoma"/>
              </w:rPr>
              <w:t>Chat</w:t>
            </w:r>
            <w:r w:rsidR="00B249A0">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Alternate flow of events</w:t>
            </w:r>
          </w:p>
        </w:tc>
        <w:tc>
          <w:tcPr>
            <w:tcW w:w="5525" w:type="dxa"/>
            <w:vAlign w:val="center"/>
          </w:tcPr>
          <w:p w:rsidR="00B249A0" w:rsidRPr="00C93654" w:rsidRDefault="00B249A0" w:rsidP="003921E7">
            <w:pPr>
              <w:pStyle w:val="ListParagraph"/>
              <w:numPr>
                <w:ilvl w:val="0"/>
                <w:numId w:val="10"/>
              </w:numPr>
              <w:jc w:val="both"/>
              <w:rPr>
                <w:rFonts w:ascii="Tahoma" w:hAnsi="Tahoma" w:cs="Tahoma"/>
              </w:rPr>
            </w:pPr>
            <w:r w:rsidRPr="00893953">
              <w:rPr>
                <w:rFonts w:ascii="Tahoma" w:hAnsi="Tahoma" w:cs="Tahoma"/>
              </w:rPr>
              <w:t>Error displayed</w:t>
            </w:r>
            <w:r w:rsidRPr="00041B0C">
              <w:rPr>
                <w:rFonts w:ascii="Tahoma" w:hAnsi="Tahoma" w:cs="Tahoma"/>
              </w:rPr>
              <w:t>.</w:t>
            </w:r>
          </w:p>
        </w:tc>
      </w:tr>
      <w:tr w:rsidR="00B249A0" w:rsidTr="002B1C42">
        <w:trPr>
          <w:jc w:val="center"/>
        </w:trPr>
        <w:tc>
          <w:tcPr>
            <w:tcW w:w="3717" w:type="dxa"/>
          </w:tcPr>
          <w:p w:rsidR="00B249A0" w:rsidRDefault="00B249A0" w:rsidP="002B1C42">
            <w:pPr>
              <w:pStyle w:val="ListParagraph"/>
              <w:ind w:left="0"/>
              <w:jc w:val="both"/>
              <w:rPr>
                <w:rFonts w:ascii="Tahoma" w:hAnsi="Tahoma" w:cs="Tahoma"/>
              </w:rPr>
            </w:pPr>
            <w:r w:rsidRPr="00041B0C">
              <w:rPr>
                <w:rFonts w:ascii="Tahoma" w:hAnsi="Tahoma" w:cs="Tahoma"/>
                <w:b/>
              </w:rPr>
              <w:t>Post Condition</w:t>
            </w:r>
          </w:p>
        </w:tc>
        <w:tc>
          <w:tcPr>
            <w:tcW w:w="5525" w:type="dxa"/>
            <w:vAlign w:val="center"/>
          </w:tcPr>
          <w:p w:rsidR="00B249A0" w:rsidRDefault="003F2DCE" w:rsidP="002B1C42">
            <w:pPr>
              <w:pStyle w:val="ListParagraph"/>
              <w:ind w:left="0"/>
              <w:jc w:val="both"/>
              <w:rPr>
                <w:rFonts w:ascii="Tahoma" w:hAnsi="Tahoma" w:cs="Tahoma"/>
              </w:rPr>
            </w:pPr>
            <w:r>
              <w:rPr>
                <w:rFonts w:ascii="Tahoma" w:hAnsi="Tahoma" w:cs="Tahoma"/>
              </w:rPr>
              <w:t>Chatting Done</w:t>
            </w:r>
            <w:r w:rsidR="00B249A0" w:rsidRPr="00041B0C">
              <w:rPr>
                <w:rFonts w:ascii="Tahoma" w:hAnsi="Tahoma" w:cs="Tahoma"/>
              </w:rPr>
              <w:t>.</w:t>
            </w:r>
          </w:p>
        </w:tc>
      </w:tr>
    </w:tbl>
    <w:p w:rsidR="00B249A0" w:rsidRDefault="00B249A0" w:rsidP="00B249A0">
      <w:pPr>
        <w:pStyle w:val="ListParagraph"/>
        <w:jc w:val="both"/>
        <w:rPr>
          <w:rFonts w:ascii="Tahoma" w:hAnsi="Tahoma" w:cs="Tahoma"/>
        </w:rPr>
      </w:pPr>
    </w:p>
    <w:p w:rsidR="00DF151F" w:rsidRDefault="00DF151F" w:rsidP="00C30F3C">
      <w:pPr>
        <w:spacing w:after="0"/>
        <w:jc w:val="both"/>
        <w:rPr>
          <w:rFonts w:ascii="Tahoma" w:hAnsi="Tahoma" w:cs="Tahoma"/>
        </w:rPr>
      </w:pPr>
    </w:p>
    <w:p w:rsidR="00DF151F" w:rsidRDefault="00DF151F" w:rsidP="00C30F3C">
      <w:pPr>
        <w:spacing w:after="0"/>
        <w:jc w:val="both"/>
        <w:rPr>
          <w:rFonts w:ascii="Tahoma" w:hAnsi="Tahoma" w:cs="Tahoma"/>
        </w:rPr>
      </w:pPr>
    </w:p>
    <w:p w:rsidR="00C30F3C" w:rsidRPr="00D3391F" w:rsidRDefault="00C30F3C" w:rsidP="00C30F3C">
      <w:pPr>
        <w:pStyle w:val="ListParagraph"/>
        <w:numPr>
          <w:ilvl w:val="1"/>
          <w:numId w:val="1"/>
        </w:numPr>
        <w:spacing w:after="0"/>
        <w:ind w:left="709"/>
        <w:jc w:val="both"/>
        <w:rPr>
          <w:rFonts w:ascii="Tahoma" w:hAnsi="Tahoma" w:cs="Tahoma"/>
        </w:rPr>
      </w:pPr>
      <w:r>
        <w:rPr>
          <w:rFonts w:ascii="Tahoma" w:hAnsi="Tahoma" w:cs="Tahoma"/>
          <w:b/>
          <w:sz w:val="28"/>
        </w:rPr>
        <w:t>Supplementary Requirements</w:t>
      </w:r>
    </w:p>
    <w:p w:rsidR="00C30F3C" w:rsidRDefault="00C30F3C" w:rsidP="00347DAC">
      <w:pPr>
        <w:spacing w:after="0"/>
        <w:jc w:val="both"/>
        <w:rPr>
          <w:rFonts w:ascii="Tahoma" w:hAnsi="Tahoma" w:cs="Tahoma"/>
        </w:rPr>
      </w:pPr>
    </w:p>
    <w:p w:rsidR="00893B76" w:rsidRPr="00893B76" w:rsidRDefault="00893B76" w:rsidP="00893B76">
      <w:pPr>
        <w:pStyle w:val="ListParagraph"/>
        <w:spacing w:line="360" w:lineRule="auto"/>
        <w:jc w:val="both"/>
        <w:rPr>
          <w:rFonts w:ascii="Tahoma" w:hAnsi="Tahoma" w:cs="Tahoma"/>
          <w:szCs w:val="24"/>
        </w:rPr>
      </w:pPr>
    </w:p>
    <w:p w:rsidR="006E40AC" w:rsidRDefault="006E40AC" w:rsidP="003921E7">
      <w:pPr>
        <w:pStyle w:val="ListParagraph"/>
        <w:numPr>
          <w:ilvl w:val="0"/>
          <w:numId w:val="5"/>
        </w:numPr>
        <w:spacing w:line="360" w:lineRule="auto"/>
        <w:jc w:val="both"/>
        <w:rPr>
          <w:rFonts w:ascii="Tahoma" w:hAnsi="Tahoma" w:cs="Tahoma"/>
          <w:szCs w:val="24"/>
        </w:rPr>
      </w:pPr>
      <w:r w:rsidRPr="003F1031">
        <w:rPr>
          <w:rFonts w:ascii="Tahoma" w:hAnsi="Tahoma" w:cs="Tahoma"/>
          <w:b/>
          <w:szCs w:val="24"/>
        </w:rPr>
        <w:t xml:space="preserve">Have hours of operation that are 24 x </w:t>
      </w:r>
      <w:r w:rsidR="00C57D3F" w:rsidRPr="003F1031">
        <w:rPr>
          <w:rFonts w:ascii="Tahoma" w:hAnsi="Tahoma" w:cs="Tahoma"/>
          <w:b/>
          <w:szCs w:val="24"/>
        </w:rPr>
        <w:t>7</w:t>
      </w:r>
      <w:r w:rsidR="00C57D3F" w:rsidRPr="006E40AC">
        <w:rPr>
          <w:rFonts w:ascii="Tahoma" w:hAnsi="Tahoma" w:cs="Tahoma"/>
          <w:szCs w:val="24"/>
        </w:rPr>
        <w:t xml:space="preserve"> -</w:t>
      </w:r>
      <w:r w:rsidRPr="006E40AC">
        <w:rPr>
          <w:rFonts w:ascii="Tahoma" w:hAnsi="Tahoma" w:cs="Tahoma"/>
          <w:szCs w:val="24"/>
        </w:rPr>
        <w:t xml:space="preserve"> Because system can be an automated process, so it can stay open for 24 hours a day. If the base is now the entire world, staying open 24 hours a day becomes critical. System is required to be available 24X7 so </w:t>
      </w:r>
      <w:r w:rsidRPr="003F1031">
        <w:rPr>
          <w:rFonts w:ascii="Tahoma" w:hAnsi="Tahoma" w:cs="Tahoma"/>
          <w:szCs w:val="24"/>
        </w:rPr>
        <w:t xml:space="preserve">UPS </w:t>
      </w:r>
      <w:r w:rsidRPr="003F1031">
        <w:rPr>
          <w:rFonts w:ascii="Tahoma" w:hAnsi="Tahoma" w:cs="Tahoma"/>
          <w:szCs w:val="24"/>
        </w:rPr>
        <w:lastRenderedPageBreak/>
        <w:t xml:space="preserve">support must be on server site for at least 8 hours in case of power failure. System will remain inaccessible to users at 2:00 to 4:00 am for backup and maintenance purpose.  </w:t>
      </w:r>
    </w:p>
    <w:p w:rsidR="00893B76" w:rsidRPr="003F1031" w:rsidRDefault="00893B76" w:rsidP="00893B76">
      <w:pPr>
        <w:pStyle w:val="ListParagraph"/>
        <w:spacing w:line="360" w:lineRule="auto"/>
        <w:jc w:val="both"/>
        <w:rPr>
          <w:rFonts w:ascii="Tahoma" w:hAnsi="Tahoma" w:cs="Tahoma"/>
          <w:szCs w:val="24"/>
        </w:rPr>
      </w:pPr>
    </w:p>
    <w:p w:rsidR="006E40AC" w:rsidRDefault="006E40AC" w:rsidP="003921E7">
      <w:pPr>
        <w:pStyle w:val="ListParagraph"/>
        <w:numPr>
          <w:ilvl w:val="0"/>
          <w:numId w:val="5"/>
        </w:numPr>
        <w:spacing w:line="360" w:lineRule="auto"/>
        <w:jc w:val="both"/>
        <w:rPr>
          <w:rFonts w:ascii="Tahoma" w:hAnsi="Tahoma" w:cs="Tahoma"/>
          <w:szCs w:val="24"/>
        </w:rPr>
      </w:pPr>
      <w:r w:rsidRPr="003F1031">
        <w:rPr>
          <w:rFonts w:ascii="Tahoma" w:hAnsi="Tahoma" w:cs="Tahoma"/>
          <w:b/>
          <w:szCs w:val="24"/>
        </w:rPr>
        <w:t xml:space="preserve">Make the existing </w:t>
      </w:r>
      <w:r w:rsidR="00CE70FA" w:rsidRPr="003F1031">
        <w:rPr>
          <w:rFonts w:ascii="Tahoma" w:hAnsi="Tahoma" w:cs="Tahoma"/>
          <w:b/>
          <w:szCs w:val="24"/>
        </w:rPr>
        <w:t>Web site more dynamic in nature</w:t>
      </w:r>
      <w:r w:rsidRPr="006E40AC">
        <w:rPr>
          <w:rFonts w:ascii="Tahoma" w:hAnsi="Tahoma" w:cs="Tahoma"/>
          <w:szCs w:val="24"/>
        </w:rPr>
        <w:t xml:space="preserve"> - Many early Web implementations consisted of static HTML pages. This becomes very difficult to manage if the number of pages gets too large. An effective system should be largely dynamic taking advantage of technology that automates this process rather than relying on manual processes. Application should serve dynamic user based customized web pages to its clients from server. </w:t>
      </w:r>
    </w:p>
    <w:p w:rsidR="00893B76" w:rsidRPr="006E40AC" w:rsidRDefault="00893B76" w:rsidP="00893B76">
      <w:pPr>
        <w:pStyle w:val="ListParagraph"/>
        <w:spacing w:line="360" w:lineRule="auto"/>
        <w:jc w:val="both"/>
        <w:rPr>
          <w:rFonts w:ascii="Tahoma" w:hAnsi="Tahoma" w:cs="Tahoma"/>
          <w:szCs w:val="24"/>
        </w:rPr>
      </w:pPr>
    </w:p>
    <w:p w:rsidR="006E40AC" w:rsidRDefault="006E40AC" w:rsidP="003921E7">
      <w:pPr>
        <w:pStyle w:val="ListParagraph"/>
        <w:numPr>
          <w:ilvl w:val="0"/>
          <w:numId w:val="5"/>
        </w:numPr>
        <w:spacing w:line="360" w:lineRule="auto"/>
        <w:jc w:val="both"/>
        <w:rPr>
          <w:rFonts w:ascii="Tahoma" w:hAnsi="Tahoma" w:cs="Tahoma"/>
          <w:szCs w:val="24"/>
        </w:rPr>
      </w:pPr>
      <w:r w:rsidRPr="003F1031">
        <w:rPr>
          <w:rFonts w:ascii="Tahoma" w:hAnsi="Tahoma" w:cs="Tahoma"/>
          <w:b/>
          <w:szCs w:val="24"/>
        </w:rPr>
        <w:t>Tie the existing Web site into existing enterprise systems</w:t>
      </w:r>
      <w:r w:rsidRPr="006E40AC">
        <w:rPr>
          <w:rFonts w:ascii="Tahoma" w:hAnsi="Tahoma" w:cs="Tahoma"/>
          <w:szCs w:val="24"/>
        </w:rPr>
        <w:t xml:space="preserve"> – Any existing Web site that relies on the manual duplication of data from another system is one that can be improved. Most of the business data in the world today exists in enterprise servers that can be connected to the Web servers to make this process far more effective.  </w:t>
      </w:r>
    </w:p>
    <w:p w:rsidR="00893B76" w:rsidRPr="006E40AC" w:rsidRDefault="00893B76" w:rsidP="00893B76">
      <w:pPr>
        <w:pStyle w:val="ListParagraph"/>
        <w:spacing w:line="360" w:lineRule="auto"/>
        <w:jc w:val="both"/>
        <w:rPr>
          <w:rFonts w:ascii="Tahoma" w:hAnsi="Tahoma" w:cs="Tahoma"/>
          <w:szCs w:val="24"/>
        </w:rPr>
      </w:pPr>
    </w:p>
    <w:p w:rsidR="006E40AC" w:rsidRDefault="006E40AC" w:rsidP="003921E7">
      <w:pPr>
        <w:pStyle w:val="ListParagraph"/>
        <w:numPr>
          <w:ilvl w:val="0"/>
          <w:numId w:val="5"/>
        </w:numPr>
        <w:spacing w:line="360" w:lineRule="auto"/>
        <w:jc w:val="both"/>
        <w:rPr>
          <w:rFonts w:ascii="Tahoma" w:hAnsi="Tahoma" w:cs="Tahoma"/>
          <w:szCs w:val="24"/>
        </w:rPr>
      </w:pPr>
      <w:r w:rsidRPr="003F1031">
        <w:rPr>
          <w:rFonts w:ascii="Tahoma" w:hAnsi="Tahoma" w:cs="Tahoma"/>
          <w:b/>
          <w:szCs w:val="24"/>
        </w:rPr>
        <w:t>Provide good performance and the ability to scale the server</w:t>
      </w:r>
      <w:r w:rsidRPr="006E40AC">
        <w:rPr>
          <w:rFonts w:ascii="Tahoma" w:hAnsi="Tahoma" w:cs="Tahoma"/>
          <w:szCs w:val="24"/>
        </w:rPr>
        <w:t xml:space="preserve"> – The Web Application Server should provide good performance and the ability to manage performance with techniques, such as support for caching, clustering, and load balancing. </w:t>
      </w:r>
    </w:p>
    <w:p w:rsidR="00893B76" w:rsidRPr="006E40AC" w:rsidRDefault="00893B76" w:rsidP="00893B76">
      <w:pPr>
        <w:pStyle w:val="ListParagraph"/>
        <w:spacing w:line="360" w:lineRule="auto"/>
        <w:jc w:val="both"/>
        <w:rPr>
          <w:rFonts w:ascii="Tahoma" w:hAnsi="Tahoma" w:cs="Tahoma"/>
          <w:szCs w:val="24"/>
        </w:rPr>
      </w:pPr>
    </w:p>
    <w:p w:rsidR="006E40AC" w:rsidRPr="006E40AC" w:rsidRDefault="006E40AC" w:rsidP="003921E7">
      <w:pPr>
        <w:pStyle w:val="ListParagraph"/>
        <w:numPr>
          <w:ilvl w:val="0"/>
          <w:numId w:val="5"/>
        </w:numPr>
        <w:spacing w:line="360" w:lineRule="auto"/>
        <w:jc w:val="both"/>
        <w:rPr>
          <w:rFonts w:ascii="Tahoma" w:hAnsi="Tahoma" w:cs="Tahoma"/>
          <w:szCs w:val="24"/>
        </w:rPr>
      </w:pPr>
      <w:r w:rsidRPr="003F1031">
        <w:rPr>
          <w:rFonts w:ascii="Tahoma" w:hAnsi="Tahoma" w:cs="Tahoma"/>
          <w:b/>
          <w:szCs w:val="24"/>
        </w:rPr>
        <w:t xml:space="preserve">Providing session management </w:t>
      </w:r>
      <w:r w:rsidR="00CE70FA" w:rsidRPr="003F1031">
        <w:rPr>
          <w:rFonts w:ascii="Tahoma" w:hAnsi="Tahoma" w:cs="Tahoma"/>
          <w:b/>
          <w:szCs w:val="24"/>
        </w:rPr>
        <w:t>capability</w:t>
      </w:r>
      <w:r w:rsidR="00CE70FA" w:rsidRPr="006E40AC">
        <w:rPr>
          <w:rFonts w:ascii="Tahoma" w:hAnsi="Tahoma" w:cs="Tahoma"/>
          <w:szCs w:val="24"/>
        </w:rPr>
        <w:t xml:space="preserve"> -</w:t>
      </w:r>
      <w:r w:rsidRPr="006E40AC">
        <w:rPr>
          <w:rFonts w:ascii="Tahoma" w:hAnsi="Tahoma" w:cs="Tahoma"/>
          <w:szCs w:val="24"/>
        </w:rPr>
        <w:t xml:space="preserve"> Web application developers should not spend valuable time worrying about how to maintain sessions within the application. The Web Application Server should provide these services. </w:t>
      </w:r>
    </w:p>
    <w:p w:rsidR="006E40AC" w:rsidRDefault="006E40AC" w:rsidP="00347DAC">
      <w:pPr>
        <w:spacing w:after="0"/>
        <w:jc w:val="both"/>
        <w:rPr>
          <w:rFonts w:ascii="Tahoma" w:hAnsi="Tahoma" w:cs="Tahoma"/>
        </w:rPr>
      </w:pPr>
    </w:p>
    <w:p w:rsidR="00C86A98" w:rsidRDefault="00C86A98" w:rsidP="00347DAC">
      <w:pPr>
        <w:spacing w:after="0"/>
        <w:jc w:val="both"/>
        <w:rPr>
          <w:rFonts w:ascii="Tahoma" w:hAnsi="Tahoma" w:cs="Tahoma"/>
        </w:rPr>
      </w:pPr>
    </w:p>
    <w:p w:rsidR="00C86A98" w:rsidRDefault="00C86A98" w:rsidP="00347DAC">
      <w:pPr>
        <w:spacing w:after="0"/>
        <w:jc w:val="both"/>
        <w:rPr>
          <w:rFonts w:ascii="Tahoma" w:hAnsi="Tahoma" w:cs="Tahoma"/>
        </w:rPr>
      </w:pPr>
    </w:p>
    <w:p w:rsidR="00C86A98" w:rsidRDefault="00C86A98" w:rsidP="00347DAC">
      <w:pPr>
        <w:spacing w:after="0"/>
        <w:jc w:val="both"/>
        <w:rPr>
          <w:rFonts w:ascii="Tahoma" w:hAnsi="Tahoma" w:cs="Tahoma"/>
        </w:rPr>
      </w:pPr>
    </w:p>
    <w:p w:rsidR="00C86A98" w:rsidRDefault="00C86A98" w:rsidP="00347DAC">
      <w:pPr>
        <w:spacing w:after="0"/>
        <w:jc w:val="both"/>
        <w:rPr>
          <w:rFonts w:ascii="Tahoma" w:hAnsi="Tahoma" w:cs="Tahoma"/>
        </w:rPr>
      </w:pPr>
      <w:bookmarkStart w:id="0" w:name="_GoBack"/>
      <w:bookmarkEnd w:id="0"/>
    </w:p>
    <w:p w:rsidR="00CE70FA" w:rsidRDefault="00CE70FA" w:rsidP="00347DAC">
      <w:pPr>
        <w:spacing w:after="0"/>
        <w:jc w:val="both"/>
        <w:rPr>
          <w:rFonts w:ascii="Tahoma" w:hAnsi="Tahoma" w:cs="Tahoma"/>
        </w:rPr>
      </w:pPr>
    </w:p>
    <w:tbl>
      <w:tblPr>
        <w:tblStyle w:val="LightGrid-Accent5"/>
        <w:tblW w:w="0" w:type="auto"/>
        <w:tblLook w:val="04A0"/>
      </w:tblPr>
      <w:tblGrid>
        <w:gridCol w:w="9962"/>
      </w:tblGrid>
      <w:tr w:rsidR="00CE70FA" w:rsidTr="00386FEB">
        <w:trPr>
          <w:cnfStyle w:val="100000000000"/>
        </w:trPr>
        <w:tc>
          <w:tcPr>
            <w:cnfStyle w:val="001000000000"/>
            <w:tcW w:w="9962" w:type="dxa"/>
          </w:tcPr>
          <w:p w:rsidR="00CE70FA" w:rsidRPr="007E27FE" w:rsidRDefault="00CE70FA" w:rsidP="00386FEB">
            <w:pPr>
              <w:pStyle w:val="ListParagraph"/>
              <w:numPr>
                <w:ilvl w:val="0"/>
                <w:numId w:val="1"/>
              </w:numPr>
              <w:rPr>
                <w:rFonts w:ascii="Tahoma" w:hAnsi="Tahoma" w:cs="Tahoma"/>
                <w:sz w:val="32"/>
                <w:szCs w:val="32"/>
              </w:rPr>
            </w:pPr>
            <w:r>
              <w:rPr>
                <w:rFonts w:ascii="Tahoma" w:hAnsi="Tahoma" w:cs="Tahoma"/>
                <w:sz w:val="32"/>
                <w:szCs w:val="32"/>
              </w:rPr>
              <w:t>Appendices</w:t>
            </w:r>
          </w:p>
        </w:tc>
      </w:tr>
    </w:tbl>
    <w:p w:rsidR="00CE70FA" w:rsidRDefault="00CE70FA" w:rsidP="00CE70FA">
      <w:pPr>
        <w:spacing w:after="0"/>
        <w:jc w:val="both"/>
        <w:rPr>
          <w:rFonts w:ascii="Tahoma" w:hAnsi="Tahoma" w:cs="Tahoma"/>
        </w:rPr>
      </w:pPr>
    </w:p>
    <w:p w:rsidR="00CE70FA" w:rsidRDefault="00CE70FA" w:rsidP="00CE70FA">
      <w:pPr>
        <w:spacing w:after="0"/>
        <w:jc w:val="both"/>
        <w:rPr>
          <w:rFonts w:ascii="Tahoma" w:hAnsi="Tahoma" w:cs="Tahoma"/>
        </w:rPr>
      </w:pPr>
    </w:p>
    <w:p w:rsidR="00CE70FA" w:rsidRPr="00D3391F" w:rsidRDefault="00CE70FA" w:rsidP="00CE70FA">
      <w:pPr>
        <w:pStyle w:val="ListParagraph"/>
        <w:numPr>
          <w:ilvl w:val="1"/>
          <w:numId w:val="1"/>
        </w:numPr>
        <w:spacing w:after="0"/>
        <w:ind w:left="709"/>
        <w:jc w:val="both"/>
        <w:rPr>
          <w:rFonts w:ascii="Tahoma" w:hAnsi="Tahoma" w:cs="Tahoma"/>
        </w:rPr>
      </w:pPr>
      <w:r>
        <w:rPr>
          <w:rFonts w:ascii="Tahoma" w:hAnsi="Tahoma" w:cs="Tahoma"/>
          <w:b/>
          <w:sz w:val="28"/>
        </w:rPr>
        <w:t>Acknowledgments</w:t>
      </w:r>
    </w:p>
    <w:p w:rsidR="00CE70FA" w:rsidRDefault="00CE70FA" w:rsidP="00347DAC">
      <w:pPr>
        <w:spacing w:after="0"/>
        <w:jc w:val="both"/>
        <w:rPr>
          <w:rFonts w:ascii="Tahoma" w:hAnsi="Tahoma" w:cs="Tahoma"/>
        </w:rPr>
      </w:pPr>
    </w:p>
    <w:p w:rsidR="00AA5C37" w:rsidRPr="00D3391F" w:rsidRDefault="00AA5C37" w:rsidP="00347DAC">
      <w:pPr>
        <w:spacing w:after="0"/>
        <w:jc w:val="both"/>
        <w:rPr>
          <w:rFonts w:ascii="Tahoma" w:hAnsi="Tahoma" w:cs="Tahoma"/>
        </w:rPr>
      </w:pPr>
      <w:r>
        <w:rPr>
          <w:rFonts w:ascii="Tahoma" w:hAnsi="Tahoma" w:cs="Tahoma"/>
        </w:rPr>
        <w:tab/>
        <w:t>We would like to convey our deep sense of gratitude to our department and our institute for guidance and support. Special thanks to our project guide for all encouragement and motivation to successfully submit the SRS.</w:t>
      </w:r>
    </w:p>
    <w:sectPr w:rsidR="00AA5C37" w:rsidRPr="00D3391F" w:rsidSect="00761BC7">
      <w:footerReference w:type="default" r:id="rId45"/>
      <w:pgSz w:w="11906" w:h="16838"/>
      <w:pgMar w:top="1440" w:right="1080" w:bottom="1440" w:left="1080" w:header="708" w:footer="45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157" w:rsidRDefault="00997157" w:rsidP="00761BC7">
      <w:pPr>
        <w:spacing w:after="0" w:line="240" w:lineRule="auto"/>
      </w:pPr>
      <w:r>
        <w:separator/>
      </w:r>
    </w:p>
  </w:endnote>
  <w:endnote w:type="continuationSeparator" w:id="0">
    <w:p w:rsidR="00997157" w:rsidRDefault="00997157" w:rsidP="00761B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Vijaya">
    <w:panose1 w:val="020B0604020202020204"/>
    <w:charset w:val="00"/>
    <w:family w:val="swiss"/>
    <w:pitch w:val="variable"/>
    <w:sig w:usb0="001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0599487"/>
      <w:docPartObj>
        <w:docPartGallery w:val="Page Numbers (Bottom of Page)"/>
        <w:docPartUnique/>
      </w:docPartObj>
    </w:sdtPr>
    <w:sdtEndPr>
      <w:rPr>
        <w:color w:val="808080" w:themeColor="background1" w:themeShade="80"/>
        <w:spacing w:val="60"/>
      </w:rPr>
    </w:sdtEndPr>
    <w:sdtContent>
      <w:p w:rsidR="002833E0" w:rsidRDefault="002833E0">
        <w:pPr>
          <w:pStyle w:val="Footer"/>
          <w:pBdr>
            <w:top w:val="single" w:sz="4" w:space="1" w:color="D9D9D9" w:themeColor="background1" w:themeShade="D9"/>
          </w:pBdr>
          <w:jc w:val="right"/>
        </w:pPr>
        <w:r>
          <w:rPr>
            <w:rFonts w:ascii="Trebuchet MS" w:hAnsi="Trebuchet MS"/>
            <w:i/>
            <w:color w:val="808080" w:themeColor="background1" w:themeShade="80"/>
            <w:spacing w:val="60"/>
            <w:sz w:val="20"/>
            <w:szCs w:val="20"/>
          </w:rPr>
          <w:t>Java Hustlers</w:t>
        </w:r>
        <w:r w:rsidRPr="00A00E97">
          <w:rPr>
            <w:rFonts w:ascii="Trebuchet MS" w:hAnsi="Trebuchet MS"/>
            <w:i/>
            <w:color w:val="808080" w:themeColor="background1" w:themeShade="80"/>
            <w:spacing w:val="60"/>
            <w:sz w:val="20"/>
            <w:szCs w:val="20"/>
          </w:rPr>
          <w:t xml:space="preserve"> IT BHU</w:t>
        </w:r>
        <w:r>
          <w:t xml:space="preserve"> | </w:t>
        </w:r>
        <w:fldSimple w:instr=" PAGE   \* MERGEFORMAT ">
          <w:r w:rsidR="002814C4">
            <w:rPr>
              <w:noProof/>
            </w:rPr>
            <w:t>3</w:t>
          </w:r>
        </w:fldSimple>
      </w:p>
    </w:sdtContent>
  </w:sdt>
  <w:p w:rsidR="002833E0" w:rsidRDefault="002833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157" w:rsidRDefault="00997157" w:rsidP="00761BC7">
      <w:pPr>
        <w:spacing w:after="0" w:line="240" w:lineRule="auto"/>
      </w:pPr>
      <w:r>
        <w:separator/>
      </w:r>
    </w:p>
  </w:footnote>
  <w:footnote w:type="continuationSeparator" w:id="0">
    <w:p w:rsidR="00997157" w:rsidRDefault="00997157" w:rsidP="00761B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FNum8"/>
    <w:lvl w:ilvl="0">
      <w:start w:val="1"/>
      <w:numFmt w:val="decimal"/>
      <w:lvlText w:val="%1."/>
      <w:lvlJc w:val="left"/>
      <w:pPr>
        <w:tabs>
          <w:tab w:val="num" w:pos="420"/>
        </w:tabs>
        <w:ind w:left="720" w:hanging="360"/>
      </w:pPr>
    </w:lvl>
    <w:lvl w:ilvl="1">
      <w:start w:val="1"/>
      <w:numFmt w:val="lowerRoman"/>
      <w:lvlText w:val="%2."/>
      <w:lvlJc w:val="left"/>
      <w:pPr>
        <w:tabs>
          <w:tab w:val="num" w:pos="840"/>
        </w:tabs>
        <w:ind w:left="1440" w:hanging="360"/>
      </w:pPr>
      <w:rPr>
        <w:b w:val="0"/>
      </w:rPr>
    </w:lvl>
    <w:lvl w:ilvl="2">
      <w:start w:val="1"/>
      <w:numFmt w:val="lowerRoman"/>
      <w:lvlText w:val="%3."/>
      <w:lvlJc w:val="left"/>
      <w:pPr>
        <w:tabs>
          <w:tab w:val="num" w:pos="1260"/>
        </w:tabs>
        <w:ind w:left="2160" w:hanging="180"/>
      </w:pPr>
    </w:lvl>
    <w:lvl w:ilvl="3">
      <w:start w:val="1"/>
      <w:numFmt w:val="decimal"/>
      <w:lvlText w:val="%4."/>
      <w:lvlJc w:val="left"/>
      <w:pPr>
        <w:tabs>
          <w:tab w:val="num" w:pos="1680"/>
        </w:tabs>
        <w:ind w:left="2880" w:hanging="360"/>
      </w:pPr>
    </w:lvl>
    <w:lvl w:ilvl="4">
      <w:start w:val="1"/>
      <w:numFmt w:val="lowerLetter"/>
      <w:lvlText w:val="%5."/>
      <w:lvlJc w:val="left"/>
      <w:pPr>
        <w:tabs>
          <w:tab w:val="num" w:pos="2100"/>
        </w:tabs>
        <w:ind w:left="3600" w:hanging="360"/>
      </w:pPr>
    </w:lvl>
    <w:lvl w:ilvl="5">
      <w:start w:val="1"/>
      <w:numFmt w:val="lowerRoman"/>
      <w:lvlText w:val="%6."/>
      <w:lvlJc w:val="left"/>
      <w:pPr>
        <w:tabs>
          <w:tab w:val="num" w:pos="2520"/>
        </w:tabs>
        <w:ind w:left="4320" w:hanging="180"/>
      </w:pPr>
    </w:lvl>
    <w:lvl w:ilvl="6">
      <w:start w:val="1"/>
      <w:numFmt w:val="decimal"/>
      <w:lvlText w:val="%7."/>
      <w:lvlJc w:val="left"/>
      <w:pPr>
        <w:tabs>
          <w:tab w:val="num" w:pos="2940"/>
        </w:tabs>
        <w:ind w:left="5040" w:hanging="360"/>
      </w:pPr>
    </w:lvl>
    <w:lvl w:ilvl="7">
      <w:start w:val="1"/>
      <w:numFmt w:val="lowerLetter"/>
      <w:lvlText w:val="%8."/>
      <w:lvlJc w:val="left"/>
      <w:pPr>
        <w:tabs>
          <w:tab w:val="num" w:pos="3360"/>
        </w:tabs>
        <w:ind w:left="5760" w:hanging="360"/>
      </w:pPr>
    </w:lvl>
    <w:lvl w:ilvl="8">
      <w:start w:val="1"/>
      <w:numFmt w:val="lowerRoman"/>
      <w:lvlText w:val="%9."/>
      <w:lvlJc w:val="left"/>
      <w:pPr>
        <w:tabs>
          <w:tab w:val="num" w:pos="3780"/>
        </w:tabs>
        <w:ind w:left="6480" w:hanging="180"/>
      </w:pPr>
    </w:lvl>
  </w:abstractNum>
  <w:abstractNum w:abstractNumId="1">
    <w:nsid w:val="00000004"/>
    <w:multiLevelType w:val="multilevel"/>
    <w:tmpl w:val="00000004"/>
    <w:name w:val="WFNum1"/>
    <w:lvl w:ilvl="0">
      <w:start w:val="1"/>
      <w:numFmt w:val="lowerRoman"/>
      <w:lvlText w:val="%1."/>
      <w:lvlJc w:val="left"/>
      <w:pPr>
        <w:tabs>
          <w:tab w:val="num" w:pos="420"/>
        </w:tabs>
        <w:ind w:left="1455" w:hanging="720"/>
      </w:pPr>
    </w:lvl>
    <w:lvl w:ilvl="1">
      <w:start w:val="1"/>
      <w:numFmt w:val="lowerLetter"/>
      <w:lvlText w:val="%2."/>
      <w:lvlJc w:val="left"/>
      <w:pPr>
        <w:tabs>
          <w:tab w:val="num" w:pos="840"/>
        </w:tabs>
        <w:ind w:left="1815" w:hanging="360"/>
      </w:pPr>
    </w:lvl>
    <w:lvl w:ilvl="2">
      <w:start w:val="1"/>
      <w:numFmt w:val="lowerRoman"/>
      <w:lvlText w:val="%3."/>
      <w:lvlJc w:val="left"/>
      <w:pPr>
        <w:tabs>
          <w:tab w:val="num" w:pos="1260"/>
        </w:tabs>
        <w:ind w:left="2535" w:hanging="180"/>
      </w:pPr>
    </w:lvl>
    <w:lvl w:ilvl="3">
      <w:start w:val="1"/>
      <w:numFmt w:val="decimal"/>
      <w:lvlText w:val="%4."/>
      <w:lvlJc w:val="left"/>
      <w:pPr>
        <w:tabs>
          <w:tab w:val="num" w:pos="1680"/>
        </w:tabs>
        <w:ind w:left="3255" w:hanging="360"/>
      </w:pPr>
    </w:lvl>
    <w:lvl w:ilvl="4">
      <w:start w:val="1"/>
      <w:numFmt w:val="lowerLetter"/>
      <w:lvlText w:val="%5."/>
      <w:lvlJc w:val="left"/>
      <w:pPr>
        <w:tabs>
          <w:tab w:val="num" w:pos="2100"/>
        </w:tabs>
        <w:ind w:left="3975" w:hanging="360"/>
      </w:pPr>
    </w:lvl>
    <w:lvl w:ilvl="5">
      <w:start w:val="1"/>
      <w:numFmt w:val="lowerRoman"/>
      <w:lvlText w:val="%6."/>
      <w:lvlJc w:val="left"/>
      <w:pPr>
        <w:tabs>
          <w:tab w:val="num" w:pos="2520"/>
        </w:tabs>
        <w:ind w:left="4695" w:hanging="180"/>
      </w:pPr>
    </w:lvl>
    <w:lvl w:ilvl="6">
      <w:start w:val="1"/>
      <w:numFmt w:val="decimal"/>
      <w:lvlText w:val="%7."/>
      <w:lvlJc w:val="left"/>
      <w:pPr>
        <w:tabs>
          <w:tab w:val="num" w:pos="2940"/>
        </w:tabs>
        <w:ind w:left="5415" w:hanging="360"/>
      </w:pPr>
    </w:lvl>
    <w:lvl w:ilvl="7">
      <w:start w:val="1"/>
      <w:numFmt w:val="lowerLetter"/>
      <w:lvlText w:val="%8."/>
      <w:lvlJc w:val="left"/>
      <w:pPr>
        <w:tabs>
          <w:tab w:val="num" w:pos="3360"/>
        </w:tabs>
        <w:ind w:left="6135" w:hanging="360"/>
      </w:pPr>
    </w:lvl>
    <w:lvl w:ilvl="8">
      <w:start w:val="1"/>
      <w:numFmt w:val="lowerRoman"/>
      <w:lvlText w:val="%9."/>
      <w:lvlJc w:val="left"/>
      <w:pPr>
        <w:tabs>
          <w:tab w:val="num" w:pos="3780"/>
        </w:tabs>
        <w:ind w:left="6855" w:hanging="180"/>
      </w:pPr>
    </w:lvl>
  </w:abstractNum>
  <w:abstractNum w:abstractNumId="2">
    <w:nsid w:val="00000005"/>
    <w:multiLevelType w:val="multilevel"/>
    <w:tmpl w:val="00000005"/>
    <w:name w:val="WFNum3"/>
    <w:lvl w:ilvl="0">
      <w:start w:val="1"/>
      <w:numFmt w:val="lowerRoman"/>
      <w:lvlText w:val="%1."/>
      <w:lvlJc w:val="left"/>
      <w:pPr>
        <w:tabs>
          <w:tab w:val="num" w:pos="420"/>
        </w:tabs>
        <w:ind w:left="1800" w:hanging="720"/>
      </w:pPr>
    </w:lvl>
    <w:lvl w:ilvl="1">
      <w:start w:val="1"/>
      <w:numFmt w:val="lowerLetter"/>
      <w:lvlText w:val="%2."/>
      <w:lvlJc w:val="left"/>
      <w:pPr>
        <w:tabs>
          <w:tab w:val="num" w:pos="840"/>
        </w:tabs>
        <w:ind w:left="2160" w:hanging="360"/>
      </w:pPr>
    </w:lvl>
    <w:lvl w:ilvl="2">
      <w:start w:val="1"/>
      <w:numFmt w:val="lowerRoman"/>
      <w:lvlText w:val="%3."/>
      <w:lvlJc w:val="left"/>
      <w:pPr>
        <w:tabs>
          <w:tab w:val="num" w:pos="1260"/>
        </w:tabs>
        <w:ind w:left="2880" w:hanging="180"/>
      </w:pPr>
    </w:lvl>
    <w:lvl w:ilvl="3">
      <w:start w:val="1"/>
      <w:numFmt w:val="decimal"/>
      <w:lvlText w:val="%4."/>
      <w:lvlJc w:val="left"/>
      <w:pPr>
        <w:tabs>
          <w:tab w:val="num" w:pos="1680"/>
        </w:tabs>
        <w:ind w:left="3600" w:hanging="360"/>
      </w:pPr>
    </w:lvl>
    <w:lvl w:ilvl="4">
      <w:start w:val="1"/>
      <w:numFmt w:val="lowerLetter"/>
      <w:lvlText w:val="%5."/>
      <w:lvlJc w:val="left"/>
      <w:pPr>
        <w:tabs>
          <w:tab w:val="num" w:pos="2100"/>
        </w:tabs>
        <w:ind w:left="4320" w:hanging="360"/>
      </w:pPr>
    </w:lvl>
    <w:lvl w:ilvl="5">
      <w:start w:val="1"/>
      <w:numFmt w:val="lowerRoman"/>
      <w:lvlText w:val="%6."/>
      <w:lvlJc w:val="left"/>
      <w:pPr>
        <w:tabs>
          <w:tab w:val="num" w:pos="2520"/>
        </w:tabs>
        <w:ind w:left="5040" w:hanging="180"/>
      </w:pPr>
    </w:lvl>
    <w:lvl w:ilvl="6">
      <w:start w:val="1"/>
      <w:numFmt w:val="decimal"/>
      <w:lvlText w:val="%7."/>
      <w:lvlJc w:val="left"/>
      <w:pPr>
        <w:tabs>
          <w:tab w:val="num" w:pos="2940"/>
        </w:tabs>
        <w:ind w:left="5760" w:hanging="360"/>
      </w:pPr>
    </w:lvl>
    <w:lvl w:ilvl="7">
      <w:start w:val="1"/>
      <w:numFmt w:val="lowerLetter"/>
      <w:lvlText w:val="%8."/>
      <w:lvlJc w:val="left"/>
      <w:pPr>
        <w:tabs>
          <w:tab w:val="num" w:pos="3360"/>
        </w:tabs>
        <w:ind w:left="6480" w:hanging="360"/>
      </w:pPr>
    </w:lvl>
    <w:lvl w:ilvl="8">
      <w:start w:val="1"/>
      <w:numFmt w:val="lowerRoman"/>
      <w:lvlText w:val="%9."/>
      <w:lvlJc w:val="left"/>
      <w:pPr>
        <w:tabs>
          <w:tab w:val="num" w:pos="3780"/>
        </w:tabs>
        <w:ind w:left="7200" w:hanging="180"/>
      </w:pPr>
    </w:lvl>
  </w:abstractNum>
  <w:abstractNum w:abstractNumId="3">
    <w:nsid w:val="00000006"/>
    <w:multiLevelType w:val="multilevel"/>
    <w:tmpl w:val="00000006"/>
    <w:name w:val="WFNum2"/>
    <w:lvl w:ilvl="0">
      <w:start w:val="1"/>
      <w:numFmt w:val="lowerRoman"/>
      <w:lvlText w:val="%1."/>
      <w:lvlJc w:val="left"/>
      <w:pPr>
        <w:tabs>
          <w:tab w:val="num" w:pos="420"/>
        </w:tabs>
        <w:ind w:left="1800" w:hanging="720"/>
      </w:pPr>
    </w:lvl>
    <w:lvl w:ilvl="1">
      <w:start w:val="1"/>
      <w:numFmt w:val="lowerLetter"/>
      <w:lvlText w:val="%2."/>
      <w:lvlJc w:val="left"/>
      <w:pPr>
        <w:tabs>
          <w:tab w:val="num" w:pos="840"/>
        </w:tabs>
        <w:ind w:left="2160" w:hanging="360"/>
      </w:pPr>
    </w:lvl>
    <w:lvl w:ilvl="2">
      <w:start w:val="1"/>
      <w:numFmt w:val="lowerRoman"/>
      <w:lvlText w:val="%3."/>
      <w:lvlJc w:val="left"/>
      <w:pPr>
        <w:tabs>
          <w:tab w:val="num" w:pos="1260"/>
        </w:tabs>
        <w:ind w:left="2880" w:hanging="180"/>
      </w:pPr>
    </w:lvl>
    <w:lvl w:ilvl="3">
      <w:start w:val="1"/>
      <w:numFmt w:val="decimal"/>
      <w:lvlText w:val="%4."/>
      <w:lvlJc w:val="left"/>
      <w:pPr>
        <w:tabs>
          <w:tab w:val="num" w:pos="1680"/>
        </w:tabs>
        <w:ind w:left="3600" w:hanging="360"/>
      </w:pPr>
    </w:lvl>
    <w:lvl w:ilvl="4">
      <w:start w:val="1"/>
      <w:numFmt w:val="lowerLetter"/>
      <w:lvlText w:val="%5."/>
      <w:lvlJc w:val="left"/>
      <w:pPr>
        <w:tabs>
          <w:tab w:val="num" w:pos="2100"/>
        </w:tabs>
        <w:ind w:left="4320" w:hanging="360"/>
      </w:pPr>
    </w:lvl>
    <w:lvl w:ilvl="5">
      <w:start w:val="1"/>
      <w:numFmt w:val="lowerRoman"/>
      <w:lvlText w:val="%6."/>
      <w:lvlJc w:val="left"/>
      <w:pPr>
        <w:tabs>
          <w:tab w:val="num" w:pos="2520"/>
        </w:tabs>
        <w:ind w:left="5040" w:hanging="180"/>
      </w:pPr>
    </w:lvl>
    <w:lvl w:ilvl="6">
      <w:start w:val="1"/>
      <w:numFmt w:val="decimal"/>
      <w:lvlText w:val="%7."/>
      <w:lvlJc w:val="left"/>
      <w:pPr>
        <w:tabs>
          <w:tab w:val="num" w:pos="2940"/>
        </w:tabs>
        <w:ind w:left="5760" w:hanging="360"/>
      </w:pPr>
    </w:lvl>
    <w:lvl w:ilvl="7">
      <w:start w:val="1"/>
      <w:numFmt w:val="lowerLetter"/>
      <w:lvlText w:val="%8."/>
      <w:lvlJc w:val="left"/>
      <w:pPr>
        <w:tabs>
          <w:tab w:val="num" w:pos="3360"/>
        </w:tabs>
        <w:ind w:left="6480" w:hanging="360"/>
      </w:pPr>
    </w:lvl>
    <w:lvl w:ilvl="8">
      <w:start w:val="1"/>
      <w:numFmt w:val="lowerRoman"/>
      <w:lvlText w:val="%9."/>
      <w:lvlJc w:val="left"/>
      <w:pPr>
        <w:tabs>
          <w:tab w:val="num" w:pos="3780"/>
        </w:tabs>
        <w:ind w:left="7200" w:hanging="180"/>
      </w:pPr>
    </w:lvl>
  </w:abstractNum>
  <w:abstractNum w:abstractNumId="4">
    <w:nsid w:val="01E60089"/>
    <w:multiLevelType w:val="hybridMultilevel"/>
    <w:tmpl w:val="9086D198"/>
    <w:lvl w:ilvl="0" w:tplc="04090001">
      <w:start w:val="1"/>
      <w:numFmt w:val="bullet"/>
      <w:lvlText w:val=""/>
      <w:lvlJc w:val="left"/>
      <w:pPr>
        <w:ind w:left="786" w:hanging="360"/>
      </w:pPr>
      <w:rPr>
        <w:rFonts w:ascii="Symbol" w:hAnsi="Symbol" w:hint="default"/>
        <w:color w:val="548DD4" w:themeColor="text2" w:themeTint="99"/>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5">
    <w:nsid w:val="04AE37D8"/>
    <w:multiLevelType w:val="hybridMultilevel"/>
    <w:tmpl w:val="311E9E2C"/>
    <w:lvl w:ilvl="0" w:tplc="04090001">
      <w:start w:val="1"/>
      <w:numFmt w:val="bullet"/>
      <w:lvlText w:val=""/>
      <w:lvlJc w:val="left"/>
      <w:pPr>
        <w:ind w:left="720" w:hanging="360"/>
      </w:pPr>
      <w:rPr>
        <w:rFonts w:ascii="Symbol" w:hAnsi="Symbol" w:hint="default"/>
        <w:color w:val="548DD4" w:themeColor="text2" w:themeTint="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4D34895"/>
    <w:multiLevelType w:val="multilevel"/>
    <w:tmpl w:val="A192E666"/>
    <w:lvl w:ilvl="0">
      <w:start w:val="1"/>
      <w:numFmt w:val="bullet"/>
      <w:lvlText w:val=""/>
      <w:lvlJc w:val="left"/>
      <w:pPr>
        <w:tabs>
          <w:tab w:val="num" w:pos="333"/>
        </w:tabs>
        <w:ind w:left="1713" w:hanging="720"/>
      </w:pPr>
      <w:rPr>
        <w:rFonts w:ascii="Symbol" w:hAnsi="Symbol" w:hint="default"/>
        <w:color w:val="548DD4" w:themeColor="text2" w:themeTint="99"/>
      </w:rPr>
    </w:lvl>
    <w:lvl w:ilvl="1">
      <w:start w:val="1"/>
      <w:numFmt w:val="lowerLetter"/>
      <w:lvlText w:val="%2."/>
      <w:lvlJc w:val="left"/>
      <w:pPr>
        <w:tabs>
          <w:tab w:val="num" w:pos="753"/>
        </w:tabs>
        <w:ind w:left="2073" w:hanging="360"/>
      </w:pPr>
    </w:lvl>
    <w:lvl w:ilvl="2">
      <w:start w:val="1"/>
      <w:numFmt w:val="lowerRoman"/>
      <w:lvlText w:val="%3."/>
      <w:lvlJc w:val="left"/>
      <w:pPr>
        <w:tabs>
          <w:tab w:val="num" w:pos="1173"/>
        </w:tabs>
        <w:ind w:left="2793" w:hanging="180"/>
      </w:pPr>
    </w:lvl>
    <w:lvl w:ilvl="3">
      <w:start w:val="1"/>
      <w:numFmt w:val="decimal"/>
      <w:lvlText w:val="%4."/>
      <w:lvlJc w:val="left"/>
      <w:pPr>
        <w:tabs>
          <w:tab w:val="num" w:pos="1593"/>
        </w:tabs>
        <w:ind w:left="3513" w:hanging="360"/>
      </w:pPr>
    </w:lvl>
    <w:lvl w:ilvl="4">
      <w:start w:val="1"/>
      <w:numFmt w:val="lowerLetter"/>
      <w:lvlText w:val="%5."/>
      <w:lvlJc w:val="left"/>
      <w:pPr>
        <w:tabs>
          <w:tab w:val="num" w:pos="2013"/>
        </w:tabs>
        <w:ind w:left="4233" w:hanging="360"/>
      </w:pPr>
    </w:lvl>
    <w:lvl w:ilvl="5">
      <w:start w:val="1"/>
      <w:numFmt w:val="lowerRoman"/>
      <w:lvlText w:val="%6."/>
      <w:lvlJc w:val="left"/>
      <w:pPr>
        <w:tabs>
          <w:tab w:val="num" w:pos="2433"/>
        </w:tabs>
        <w:ind w:left="4953" w:hanging="180"/>
      </w:pPr>
    </w:lvl>
    <w:lvl w:ilvl="6">
      <w:start w:val="1"/>
      <w:numFmt w:val="decimal"/>
      <w:lvlText w:val="%7."/>
      <w:lvlJc w:val="left"/>
      <w:pPr>
        <w:tabs>
          <w:tab w:val="num" w:pos="2853"/>
        </w:tabs>
        <w:ind w:left="5673" w:hanging="360"/>
      </w:pPr>
    </w:lvl>
    <w:lvl w:ilvl="7">
      <w:start w:val="1"/>
      <w:numFmt w:val="lowerLetter"/>
      <w:lvlText w:val="%8."/>
      <w:lvlJc w:val="left"/>
      <w:pPr>
        <w:tabs>
          <w:tab w:val="num" w:pos="3273"/>
        </w:tabs>
        <w:ind w:left="6393" w:hanging="360"/>
      </w:pPr>
    </w:lvl>
    <w:lvl w:ilvl="8">
      <w:start w:val="1"/>
      <w:numFmt w:val="lowerRoman"/>
      <w:lvlText w:val="%9."/>
      <w:lvlJc w:val="left"/>
      <w:pPr>
        <w:tabs>
          <w:tab w:val="num" w:pos="3693"/>
        </w:tabs>
        <w:ind w:left="7113" w:hanging="180"/>
      </w:pPr>
    </w:lvl>
  </w:abstractNum>
  <w:abstractNum w:abstractNumId="7">
    <w:nsid w:val="07C824E8"/>
    <w:multiLevelType w:val="hybridMultilevel"/>
    <w:tmpl w:val="C59ED0D6"/>
    <w:lvl w:ilvl="0" w:tplc="3B98B598">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8BE1553"/>
    <w:multiLevelType w:val="multilevel"/>
    <w:tmpl w:val="9D4034BE"/>
    <w:lvl w:ilvl="0">
      <w:start w:val="1"/>
      <w:numFmt w:val="decimal"/>
      <w:lvlText w:val="%1."/>
      <w:lvlJc w:val="left"/>
      <w:pPr>
        <w:tabs>
          <w:tab w:val="num" w:pos="420"/>
        </w:tabs>
        <w:ind w:left="720" w:hanging="360"/>
      </w:pPr>
    </w:lvl>
    <w:lvl w:ilvl="1">
      <w:start w:val="1"/>
      <w:numFmt w:val="bullet"/>
      <w:lvlText w:val=""/>
      <w:lvlJc w:val="left"/>
      <w:pPr>
        <w:tabs>
          <w:tab w:val="num" w:pos="753"/>
        </w:tabs>
        <w:ind w:left="1353" w:hanging="360"/>
      </w:pPr>
      <w:rPr>
        <w:rFonts w:ascii="Symbol" w:hAnsi="Symbol" w:hint="default"/>
        <w:b w:val="0"/>
        <w:color w:val="548DD4" w:themeColor="text2" w:themeTint="99"/>
      </w:rPr>
    </w:lvl>
    <w:lvl w:ilvl="2">
      <w:start w:val="1"/>
      <w:numFmt w:val="lowerRoman"/>
      <w:lvlText w:val="%3."/>
      <w:lvlJc w:val="left"/>
      <w:pPr>
        <w:tabs>
          <w:tab w:val="num" w:pos="1260"/>
        </w:tabs>
        <w:ind w:left="2160" w:hanging="180"/>
      </w:pPr>
    </w:lvl>
    <w:lvl w:ilvl="3">
      <w:start w:val="1"/>
      <w:numFmt w:val="decimal"/>
      <w:lvlText w:val="%4."/>
      <w:lvlJc w:val="left"/>
      <w:pPr>
        <w:tabs>
          <w:tab w:val="num" w:pos="1680"/>
        </w:tabs>
        <w:ind w:left="2880" w:hanging="360"/>
      </w:pPr>
    </w:lvl>
    <w:lvl w:ilvl="4">
      <w:start w:val="1"/>
      <w:numFmt w:val="lowerLetter"/>
      <w:lvlText w:val="%5."/>
      <w:lvlJc w:val="left"/>
      <w:pPr>
        <w:tabs>
          <w:tab w:val="num" w:pos="2100"/>
        </w:tabs>
        <w:ind w:left="3600" w:hanging="360"/>
      </w:pPr>
    </w:lvl>
    <w:lvl w:ilvl="5">
      <w:start w:val="1"/>
      <w:numFmt w:val="lowerRoman"/>
      <w:lvlText w:val="%6."/>
      <w:lvlJc w:val="left"/>
      <w:pPr>
        <w:tabs>
          <w:tab w:val="num" w:pos="2520"/>
        </w:tabs>
        <w:ind w:left="4320" w:hanging="180"/>
      </w:pPr>
    </w:lvl>
    <w:lvl w:ilvl="6">
      <w:start w:val="1"/>
      <w:numFmt w:val="decimal"/>
      <w:lvlText w:val="%7."/>
      <w:lvlJc w:val="left"/>
      <w:pPr>
        <w:tabs>
          <w:tab w:val="num" w:pos="2940"/>
        </w:tabs>
        <w:ind w:left="5040" w:hanging="360"/>
      </w:pPr>
    </w:lvl>
    <w:lvl w:ilvl="7">
      <w:start w:val="1"/>
      <w:numFmt w:val="lowerLetter"/>
      <w:lvlText w:val="%8."/>
      <w:lvlJc w:val="left"/>
      <w:pPr>
        <w:tabs>
          <w:tab w:val="num" w:pos="3360"/>
        </w:tabs>
        <w:ind w:left="5760" w:hanging="360"/>
      </w:pPr>
    </w:lvl>
    <w:lvl w:ilvl="8">
      <w:start w:val="1"/>
      <w:numFmt w:val="lowerRoman"/>
      <w:lvlText w:val="%9."/>
      <w:lvlJc w:val="left"/>
      <w:pPr>
        <w:tabs>
          <w:tab w:val="num" w:pos="3780"/>
        </w:tabs>
        <w:ind w:left="6480" w:hanging="180"/>
      </w:pPr>
    </w:lvl>
  </w:abstractNum>
  <w:abstractNum w:abstractNumId="9">
    <w:nsid w:val="143C6528"/>
    <w:multiLevelType w:val="hybridMultilevel"/>
    <w:tmpl w:val="1270D3CA"/>
    <w:lvl w:ilvl="0" w:tplc="04090001">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D4243E"/>
    <w:multiLevelType w:val="hybridMultilevel"/>
    <w:tmpl w:val="4BDC852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C1758CF"/>
    <w:multiLevelType w:val="hybridMultilevel"/>
    <w:tmpl w:val="831AEA6A"/>
    <w:lvl w:ilvl="0" w:tplc="04090001">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23544"/>
    <w:multiLevelType w:val="hybridMultilevel"/>
    <w:tmpl w:val="4238E1E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716360B"/>
    <w:multiLevelType w:val="hybridMultilevel"/>
    <w:tmpl w:val="FD961912"/>
    <w:lvl w:ilvl="0" w:tplc="04090001">
      <w:start w:val="1"/>
      <w:numFmt w:val="bullet"/>
      <w:lvlText w:val=""/>
      <w:lvlJc w:val="left"/>
      <w:pPr>
        <w:ind w:left="1353" w:hanging="360"/>
      </w:pPr>
      <w:rPr>
        <w:rFonts w:ascii="Symbol" w:hAnsi="Symbol" w:hint="default"/>
        <w:color w:val="548DD4" w:themeColor="text2" w:themeTint="99"/>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4">
    <w:nsid w:val="2AA0741C"/>
    <w:multiLevelType w:val="multilevel"/>
    <w:tmpl w:val="6A3611CE"/>
    <w:lvl w:ilvl="0">
      <w:start w:val="1"/>
      <w:numFmt w:val="bullet"/>
      <w:lvlText w:val=""/>
      <w:lvlJc w:val="left"/>
      <w:pPr>
        <w:tabs>
          <w:tab w:val="num" w:pos="678"/>
        </w:tabs>
        <w:ind w:left="1713" w:hanging="720"/>
      </w:pPr>
      <w:rPr>
        <w:rFonts w:ascii="Symbol" w:hAnsi="Symbol" w:hint="default"/>
        <w:color w:val="548DD4" w:themeColor="text2" w:themeTint="99"/>
      </w:rPr>
    </w:lvl>
    <w:lvl w:ilvl="1">
      <w:start w:val="1"/>
      <w:numFmt w:val="lowerLetter"/>
      <w:lvlText w:val="%2."/>
      <w:lvlJc w:val="left"/>
      <w:pPr>
        <w:tabs>
          <w:tab w:val="num" w:pos="1239"/>
        </w:tabs>
        <w:ind w:left="2214" w:hanging="360"/>
      </w:pPr>
    </w:lvl>
    <w:lvl w:ilvl="2">
      <w:start w:val="1"/>
      <w:numFmt w:val="lowerRoman"/>
      <w:lvlText w:val="%3."/>
      <w:lvlJc w:val="left"/>
      <w:pPr>
        <w:tabs>
          <w:tab w:val="num" w:pos="1659"/>
        </w:tabs>
        <w:ind w:left="2934" w:hanging="180"/>
      </w:pPr>
    </w:lvl>
    <w:lvl w:ilvl="3">
      <w:start w:val="1"/>
      <w:numFmt w:val="decimal"/>
      <w:lvlText w:val="%4."/>
      <w:lvlJc w:val="left"/>
      <w:pPr>
        <w:tabs>
          <w:tab w:val="num" w:pos="2079"/>
        </w:tabs>
        <w:ind w:left="3654" w:hanging="360"/>
      </w:pPr>
    </w:lvl>
    <w:lvl w:ilvl="4">
      <w:start w:val="1"/>
      <w:numFmt w:val="lowerLetter"/>
      <w:lvlText w:val="%5."/>
      <w:lvlJc w:val="left"/>
      <w:pPr>
        <w:tabs>
          <w:tab w:val="num" w:pos="2499"/>
        </w:tabs>
        <w:ind w:left="4374" w:hanging="360"/>
      </w:pPr>
    </w:lvl>
    <w:lvl w:ilvl="5">
      <w:start w:val="1"/>
      <w:numFmt w:val="lowerRoman"/>
      <w:lvlText w:val="%6."/>
      <w:lvlJc w:val="left"/>
      <w:pPr>
        <w:tabs>
          <w:tab w:val="num" w:pos="2919"/>
        </w:tabs>
        <w:ind w:left="5094" w:hanging="180"/>
      </w:pPr>
    </w:lvl>
    <w:lvl w:ilvl="6">
      <w:start w:val="1"/>
      <w:numFmt w:val="decimal"/>
      <w:lvlText w:val="%7."/>
      <w:lvlJc w:val="left"/>
      <w:pPr>
        <w:tabs>
          <w:tab w:val="num" w:pos="3339"/>
        </w:tabs>
        <w:ind w:left="5814" w:hanging="360"/>
      </w:pPr>
    </w:lvl>
    <w:lvl w:ilvl="7">
      <w:start w:val="1"/>
      <w:numFmt w:val="lowerLetter"/>
      <w:lvlText w:val="%8."/>
      <w:lvlJc w:val="left"/>
      <w:pPr>
        <w:tabs>
          <w:tab w:val="num" w:pos="3759"/>
        </w:tabs>
        <w:ind w:left="6534" w:hanging="360"/>
      </w:pPr>
    </w:lvl>
    <w:lvl w:ilvl="8">
      <w:start w:val="1"/>
      <w:numFmt w:val="lowerRoman"/>
      <w:lvlText w:val="%9."/>
      <w:lvlJc w:val="left"/>
      <w:pPr>
        <w:tabs>
          <w:tab w:val="num" w:pos="4179"/>
        </w:tabs>
        <w:ind w:left="7254" w:hanging="180"/>
      </w:pPr>
    </w:lvl>
  </w:abstractNum>
  <w:abstractNum w:abstractNumId="15">
    <w:nsid w:val="2AA66E91"/>
    <w:multiLevelType w:val="hybridMultilevel"/>
    <w:tmpl w:val="FA6C9ADE"/>
    <w:lvl w:ilvl="0" w:tplc="04090001">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127407"/>
    <w:multiLevelType w:val="hybridMultilevel"/>
    <w:tmpl w:val="C91607F8"/>
    <w:lvl w:ilvl="0" w:tplc="2EC0D452">
      <w:start w:val="1"/>
      <w:numFmt w:val="bullet"/>
      <w:lvlText w:val=""/>
      <w:lvlJc w:val="left"/>
      <w:pPr>
        <w:ind w:left="720" w:hanging="360"/>
      </w:pPr>
      <w:rPr>
        <w:rFonts w:ascii="Wingdings" w:hAnsi="Wingdings" w:hint="default"/>
        <w:color w:val="548DD4" w:themeColor="text2" w:themeTint="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FB854A0"/>
    <w:multiLevelType w:val="multilevel"/>
    <w:tmpl w:val="411C22D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2160" w:hanging="1800"/>
      </w:pPr>
      <w:rPr>
        <w:rFonts w:hint="default"/>
        <w:b/>
        <w:sz w:val="28"/>
      </w:rPr>
    </w:lvl>
    <w:lvl w:ilvl="7">
      <w:start w:val="1"/>
      <w:numFmt w:val="decimal"/>
      <w:isLgl/>
      <w:lvlText w:val="%1.%2.%3.%4.%5.%6.%7.%8"/>
      <w:lvlJc w:val="left"/>
      <w:pPr>
        <w:ind w:left="2160" w:hanging="1800"/>
      </w:pPr>
      <w:rPr>
        <w:rFonts w:hint="default"/>
        <w:b/>
        <w:sz w:val="28"/>
      </w:rPr>
    </w:lvl>
    <w:lvl w:ilvl="8">
      <w:start w:val="1"/>
      <w:numFmt w:val="decimal"/>
      <w:isLgl/>
      <w:lvlText w:val="%1.%2.%3.%4.%5.%6.%7.%8.%9"/>
      <w:lvlJc w:val="left"/>
      <w:pPr>
        <w:ind w:left="2520" w:hanging="2160"/>
      </w:pPr>
      <w:rPr>
        <w:rFonts w:hint="default"/>
        <w:b/>
        <w:sz w:val="28"/>
      </w:rPr>
    </w:lvl>
  </w:abstractNum>
  <w:abstractNum w:abstractNumId="18">
    <w:nsid w:val="356C365B"/>
    <w:multiLevelType w:val="hybridMultilevel"/>
    <w:tmpl w:val="18CE0F5A"/>
    <w:lvl w:ilvl="0" w:tplc="04090001">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F639A8"/>
    <w:multiLevelType w:val="hybridMultilevel"/>
    <w:tmpl w:val="0162726E"/>
    <w:lvl w:ilvl="0" w:tplc="04090001">
      <w:start w:val="1"/>
      <w:numFmt w:val="bullet"/>
      <w:lvlText w:val=""/>
      <w:lvlJc w:val="left"/>
      <w:pPr>
        <w:ind w:left="1353" w:hanging="360"/>
      </w:pPr>
      <w:rPr>
        <w:rFonts w:ascii="Symbol" w:hAnsi="Symbol" w:hint="default"/>
        <w:color w:val="548DD4" w:themeColor="text2" w:themeTint="99"/>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0">
    <w:nsid w:val="371F58C7"/>
    <w:multiLevelType w:val="hybridMultilevel"/>
    <w:tmpl w:val="6BCCE002"/>
    <w:lvl w:ilvl="0" w:tplc="4009000D">
      <w:start w:val="1"/>
      <w:numFmt w:val="bullet"/>
      <w:lvlText w:val=""/>
      <w:lvlJc w:val="left"/>
      <w:pPr>
        <w:ind w:left="720" w:hanging="360"/>
      </w:pPr>
      <w:rPr>
        <w:rFonts w:ascii="Wingdings" w:hAnsi="Wingdings"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AB31DB"/>
    <w:multiLevelType w:val="hybridMultilevel"/>
    <w:tmpl w:val="A3EC016E"/>
    <w:lvl w:ilvl="0" w:tplc="04090001">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5A765D"/>
    <w:multiLevelType w:val="hybridMultilevel"/>
    <w:tmpl w:val="60FC1674"/>
    <w:lvl w:ilvl="0" w:tplc="04090001">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DD7F5B"/>
    <w:multiLevelType w:val="hybridMultilevel"/>
    <w:tmpl w:val="29D41848"/>
    <w:lvl w:ilvl="0" w:tplc="FF620BB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AD2912"/>
    <w:multiLevelType w:val="hybridMultilevel"/>
    <w:tmpl w:val="C66840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B0F64AB"/>
    <w:multiLevelType w:val="hybridMultilevel"/>
    <w:tmpl w:val="6976492A"/>
    <w:lvl w:ilvl="0" w:tplc="04090001">
      <w:start w:val="1"/>
      <w:numFmt w:val="bullet"/>
      <w:lvlText w:val=""/>
      <w:lvlJc w:val="left"/>
      <w:pPr>
        <w:ind w:left="1353" w:hanging="360"/>
      </w:pPr>
      <w:rPr>
        <w:rFonts w:ascii="Symbol" w:hAnsi="Symbol" w:hint="default"/>
        <w:color w:val="548DD4" w:themeColor="text2" w:themeTint="99"/>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6">
    <w:nsid w:val="7482659D"/>
    <w:multiLevelType w:val="hybridMultilevel"/>
    <w:tmpl w:val="0A6C4D9A"/>
    <w:lvl w:ilvl="0" w:tplc="04090001">
      <w:start w:val="1"/>
      <w:numFmt w:val="bullet"/>
      <w:lvlText w:val=""/>
      <w:lvlJc w:val="left"/>
      <w:pPr>
        <w:ind w:left="2296" w:hanging="360"/>
      </w:pPr>
      <w:rPr>
        <w:rFonts w:ascii="Symbol" w:hAnsi="Symbol"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27">
    <w:nsid w:val="7CC15993"/>
    <w:multiLevelType w:val="hybridMultilevel"/>
    <w:tmpl w:val="F63855C8"/>
    <w:lvl w:ilvl="0" w:tplc="3970FD64">
      <w:start w:val="1"/>
      <w:numFmt w:val="bullet"/>
      <w:lvlText w:val=""/>
      <w:lvlJc w:val="left"/>
      <w:pPr>
        <w:ind w:left="720" w:hanging="360"/>
      </w:pPr>
      <w:rPr>
        <w:rFonts w:ascii="Wingdings" w:hAnsi="Wingdings"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16"/>
  </w:num>
  <w:num w:numId="4">
    <w:abstractNumId w:val="20"/>
  </w:num>
  <w:num w:numId="5">
    <w:abstractNumId w:val="27"/>
  </w:num>
  <w:num w:numId="6">
    <w:abstractNumId w:val="7"/>
  </w:num>
  <w:num w:numId="7">
    <w:abstractNumId w:val="23"/>
  </w:num>
  <w:num w:numId="8">
    <w:abstractNumId w:val="10"/>
  </w:num>
  <w:num w:numId="9">
    <w:abstractNumId w:val="24"/>
  </w:num>
  <w:num w:numId="10">
    <w:abstractNumId w:val="12"/>
  </w:num>
  <w:num w:numId="11">
    <w:abstractNumId w:val="25"/>
  </w:num>
  <w:num w:numId="12">
    <w:abstractNumId w:val="4"/>
  </w:num>
  <w:num w:numId="13">
    <w:abstractNumId w:val="8"/>
  </w:num>
  <w:num w:numId="14">
    <w:abstractNumId w:val="14"/>
  </w:num>
  <w:num w:numId="15">
    <w:abstractNumId w:val="13"/>
  </w:num>
  <w:num w:numId="16">
    <w:abstractNumId w:val="6"/>
  </w:num>
  <w:num w:numId="17">
    <w:abstractNumId w:val="9"/>
  </w:num>
  <w:num w:numId="18">
    <w:abstractNumId w:val="11"/>
  </w:num>
  <w:num w:numId="19">
    <w:abstractNumId w:val="15"/>
  </w:num>
  <w:num w:numId="20">
    <w:abstractNumId w:val="21"/>
  </w:num>
  <w:num w:numId="21">
    <w:abstractNumId w:val="5"/>
  </w:num>
  <w:num w:numId="22">
    <w:abstractNumId w:val="18"/>
  </w:num>
  <w:num w:numId="23">
    <w:abstractNumId w:val="22"/>
  </w:num>
  <w:num w:numId="24">
    <w:abstractNumId w:val="26"/>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65E44"/>
    <w:rsid w:val="000016A4"/>
    <w:rsid w:val="00007948"/>
    <w:rsid w:val="00011D35"/>
    <w:rsid w:val="00016474"/>
    <w:rsid w:val="000206EB"/>
    <w:rsid w:val="00027339"/>
    <w:rsid w:val="00030DE9"/>
    <w:rsid w:val="000342F6"/>
    <w:rsid w:val="00034947"/>
    <w:rsid w:val="00041B0C"/>
    <w:rsid w:val="00056819"/>
    <w:rsid w:val="00072FE2"/>
    <w:rsid w:val="000736E5"/>
    <w:rsid w:val="000850DB"/>
    <w:rsid w:val="00090B2C"/>
    <w:rsid w:val="000B21F1"/>
    <w:rsid w:val="000B3C30"/>
    <w:rsid w:val="000E2973"/>
    <w:rsid w:val="000F6682"/>
    <w:rsid w:val="001063EC"/>
    <w:rsid w:val="001101AA"/>
    <w:rsid w:val="00111B43"/>
    <w:rsid w:val="001137D5"/>
    <w:rsid w:val="001307E6"/>
    <w:rsid w:val="00156DCD"/>
    <w:rsid w:val="0016404D"/>
    <w:rsid w:val="00167F88"/>
    <w:rsid w:val="0019654F"/>
    <w:rsid w:val="001A40FF"/>
    <w:rsid w:val="001B4058"/>
    <w:rsid w:val="001B74A5"/>
    <w:rsid w:val="001D23BB"/>
    <w:rsid w:val="001D58BE"/>
    <w:rsid w:val="001F3208"/>
    <w:rsid w:val="0020240D"/>
    <w:rsid w:val="002102BD"/>
    <w:rsid w:val="00214230"/>
    <w:rsid w:val="0022225B"/>
    <w:rsid w:val="00233064"/>
    <w:rsid w:val="00250213"/>
    <w:rsid w:val="00251D09"/>
    <w:rsid w:val="002636F4"/>
    <w:rsid w:val="00264507"/>
    <w:rsid w:val="00265272"/>
    <w:rsid w:val="00273BCB"/>
    <w:rsid w:val="00277E90"/>
    <w:rsid w:val="002814C4"/>
    <w:rsid w:val="002833E0"/>
    <w:rsid w:val="00294922"/>
    <w:rsid w:val="002A0459"/>
    <w:rsid w:val="002A624E"/>
    <w:rsid w:val="002B1C42"/>
    <w:rsid w:val="002B683C"/>
    <w:rsid w:val="002C2CE2"/>
    <w:rsid w:val="002C49E1"/>
    <w:rsid w:val="002C7BF9"/>
    <w:rsid w:val="002D4165"/>
    <w:rsid w:val="002E70EF"/>
    <w:rsid w:val="002F2D1A"/>
    <w:rsid w:val="003036E3"/>
    <w:rsid w:val="003046F9"/>
    <w:rsid w:val="0030796A"/>
    <w:rsid w:val="00312BA5"/>
    <w:rsid w:val="0031529E"/>
    <w:rsid w:val="00315803"/>
    <w:rsid w:val="00324BCF"/>
    <w:rsid w:val="0033638E"/>
    <w:rsid w:val="00347DAC"/>
    <w:rsid w:val="00361487"/>
    <w:rsid w:val="0038504A"/>
    <w:rsid w:val="00386FEB"/>
    <w:rsid w:val="00391E6C"/>
    <w:rsid w:val="003921E7"/>
    <w:rsid w:val="00392980"/>
    <w:rsid w:val="00396F56"/>
    <w:rsid w:val="00397A1D"/>
    <w:rsid w:val="003B1C68"/>
    <w:rsid w:val="003C0A73"/>
    <w:rsid w:val="003D5198"/>
    <w:rsid w:val="003E588E"/>
    <w:rsid w:val="003F1031"/>
    <w:rsid w:val="003F2DCE"/>
    <w:rsid w:val="003F4353"/>
    <w:rsid w:val="00401FA2"/>
    <w:rsid w:val="00422298"/>
    <w:rsid w:val="00424987"/>
    <w:rsid w:val="00430A02"/>
    <w:rsid w:val="00442944"/>
    <w:rsid w:val="00451F2E"/>
    <w:rsid w:val="00456FA2"/>
    <w:rsid w:val="004772AD"/>
    <w:rsid w:val="00482006"/>
    <w:rsid w:val="00484960"/>
    <w:rsid w:val="00487E35"/>
    <w:rsid w:val="004976FD"/>
    <w:rsid w:val="004B416B"/>
    <w:rsid w:val="004B4963"/>
    <w:rsid w:val="004C083F"/>
    <w:rsid w:val="004E00FD"/>
    <w:rsid w:val="004E3678"/>
    <w:rsid w:val="00505A7C"/>
    <w:rsid w:val="0050728D"/>
    <w:rsid w:val="00512CBA"/>
    <w:rsid w:val="00520E2C"/>
    <w:rsid w:val="00535B48"/>
    <w:rsid w:val="005430F4"/>
    <w:rsid w:val="00543897"/>
    <w:rsid w:val="00570A14"/>
    <w:rsid w:val="00571016"/>
    <w:rsid w:val="0057409C"/>
    <w:rsid w:val="005845E7"/>
    <w:rsid w:val="00593366"/>
    <w:rsid w:val="0059373E"/>
    <w:rsid w:val="0059574F"/>
    <w:rsid w:val="00597C4A"/>
    <w:rsid w:val="005A7026"/>
    <w:rsid w:val="005B1C10"/>
    <w:rsid w:val="005B26FF"/>
    <w:rsid w:val="005B6248"/>
    <w:rsid w:val="005C0AE9"/>
    <w:rsid w:val="005D1D85"/>
    <w:rsid w:val="00642A34"/>
    <w:rsid w:val="00657B2C"/>
    <w:rsid w:val="00670355"/>
    <w:rsid w:val="00670CCB"/>
    <w:rsid w:val="00685BE0"/>
    <w:rsid w:val="006874A4"/>
    <w:rsid w:val="006A0940"/>
    <w:rsid w:val="006B218C"/>
    <w:rsid w:val="006D6763"/>
    <w:rsid w:val="006E40AC"/>
    <w:rsid w:val="006F70A3"/>
    <w:rsid w:val="007014D6"/>
    <w:rsid w:val="00704C03"/>
    <w:rsid w:val="007066C9"/>
    <w:rsid w:val="00710F6E"/>
    <w:rsid w:val="007110C9"/>
    <w:rsid w:val="0071476B"/>
    <w:rsid w:val="0071750E"/>
    <w:rsid w:val="007452A2"/>
    <w:rsid w:val="00761BC7"/>
    <w:rsid w:val="00765E44"/>
    <w:rsid w:val="007A4659"/>
    <w:rsid w:val="007B7ADA"/>
    <w:rsid w:val="007E2553"/>
    <w:rsid w:val="007E27FE"/>
    <w:rsid w:val="007E2CBB"/>
    <w:rsid w:val="007E66D6"/>
    <w:rsid w:val="007F45A1"/>
    <w:rsid w:val="00815051"/>
    <w:rsid w:val="00817799"/>
    <w:rsid w:val="00821DC1"/>
    <w:rsid w:val="0082391B"/>
    <w:rsid w:val="00826CEC"/>
    <w:rsid w:val="008305D7"/>
    <w:rsid w:val="00830C08"/>
    <w:rsid w:val="008434DB"/>
    <w:rsid w:val="0084632E"/>
    <w:rsid w:val="00852354"/>
    <w:rsid w:val="00857F27"/>
    <w:rsid w:val="008604CD"/>
    <w:rsid w:val="00862605"/>
    <w:rsid w:val="00865F96"/>
    <w:rsid w:val="00871A99"/>
    <w:rsid w:val="00890F0A"/>
    <w:rsid w:val="00893953"/>
    <w:rsid w:val="00893B76"/>
    <w:rsid w:val="008B0A45"/>
    <w:rsid w:val="008B3D7B"/>
    <w:rsid w:val="008F51A2"/>
    <w:rsid w:val="00912E82"/>
    <w:rsid w:val="009224A2"/>
    <w:rsid w:val="009348C4"/>
    <w:rsid w:val="00946501"/>
    <w:rsid w:val="00953DB0"/>
    <w:rsid w:val="00955BED"/>
    <w:rsid w:val="00956624"/>
    <w:rsid w:val="0096106C"/>
    <w:rsid w:val="00975FD4"/>
    <w:rsid w:val="00997157"/>
    <w:rsid w:val="009A2047"/>
    <w:rsid w:val="009A65E0"/>
    <w:rsid w:val="009B4A6E"/>
    <w:rsid w:val="009C76E7"/>
    <w:rsid w:val="009D1536"/>
    <w:rsid w:val="009D1E73"/>
    <w:rsid w:val="009D32D1"/>
    <w:rsid w:val="009D3EE0"/>
    <w:rsid w:val="009E298B"/>
    <w:rsid w:val="009E7CD4"/>
    <w:rsid w:val="009F489B"/>
    <w:rsid w:val="009F7B7F"/>
    <w:rsid w:val="00A00E97"/>
    <w:rsid w:val="00A038FF"/>
    <w:rsid w:val="00A03F87"/>
    <w:rsid w:val="00A308A8"/>
    <w:rsid w:val="00A33184"/>
    <w:rsid w:val="00A510A7"/>
    <w:rsid w:val="00A55AAF"/>
    <w:rsid w:val="00A70566"/>
    <w:rsid w:val="00A75315"/>
    <w:rsid w:val="00A76792"/>
    <w:rsid w:val="00A9356F"/>
    <w:rsid w:val="00A96AF2"/>
    <w:rsid w:val="00AA538F"/>
    <w:rsid w:val="00AA5C37"/>
    <w:rsid w:val="00AB204F"/>
    <w:rsid w:val="00AB624F"/>
    <w:rsid w:val="00AE103D"/>
    <w:rsid w:val="00AE3AB4"/>
    <w:rsid w:val="00AF4B87"/>
    <w:rsid w:val="00AF56F1"/>
    <w:rsid w:val="00B13619"/>
    <w:rsid w:val="00B249A0"/>
    <w:rsid w:val="00B33EE4"/>
    <w:rsid w:val="00B34525"/>
    <w:rsid w:val="00B4232C"/>
    <w:rsid w:val="00B43AD5"/>
    <w:rsid w:val="00B47C31"/>
    <w:rsid w:val="00B66F00"/>
    <w:rsid w:val="00B71365"/>
    <w:rsid w:val="00B72ADD"/>
    <w:rsid w:val="00B86DFD"/>
    <w:rsid w:val="00B97234"/>
    <w:rsid w:val="00BA0CD5"/>
    <w:rsid w:val="00BB696E"/>
    <w:rsid w:val="00BD7EA1"/>
    <w:rsid w:val="00BE2A55"/>
    <w:rsid w:val="00BE4AE8"/>
    <w:rsid w:val="00BE56DF"/>
    <w:rsid w:val="00BF0607"/>
    <w:rsid w:val="00BF088E"/>
    <w:rsid w:val="00BF0917"/>
    <w:rsid w:val="00BF1471"/>
    <w:rsid w:val="00BF252C"/>
    <w:rsid w:val="00BF4BDD"/>
    <w:rsid w:val="00C03DC5"/>
    <w:rsid w:val="00C111E3"/>
    <w:rsid w:val="00C30F3C"/>
    <w:rsid w:val="00C3167F"/>
    <w:rsid w:val="00C359AB"/>
    <w:rsid w:val="00C371C1"/>
    <w:rsid w:val="00C4549E"/>
    <w:rsid w:val="00C500CC"/>
    <w:rsid w:val="00C50CFF"/>
    <w:rsid w:val="00C5274B"/>
    <w:rsid w:val="00C53887"/>
    <w:rsid w:val="00C54B22"/>
    <w:rsid w:val="00C57D3F"/>
    <w:rsid w:val="00C62879"/>
    <w:rsid w:val="00C62936"/>
    <w:rsid w:val="00C66C7B"/>
    <w:rsid w:val="00C71F10"/>
    <w:rsid w:val="00C86A98"/>
    <w:rsid w:val="00C92EE6"/>
    <w:rsid w:val="00C93654"/>
    <w:rsid w:val="00CA5D42"/>
    <w:rsid w:val="00CB3E08"/>
    <w:rsid w:val="00CB7D69"/>
    <w:rsid w:val="00CC1F6A"/>
    <w:rsid w:val="00CE015C"/>
    <w:rsid w:val="00CE70FA"/>
    <w:rsid w:val="00CF4626"/>
    <w:rsid w:val="00D02A39"/>
    <w:rsid w:val="00D06811"/>
    <w:rsid w:val="00D06C74"/>
    <w:rsid w:val="00D3391F"/>
    <w:rsid w:val="00D44E1C"/>
    <w:rsid w:val="00D64BE8"/>
    <w:rsid w:val="00D8636F"/>
    <w:rsid w:val="00D937C8"/>
    <w:rsid w:val="00D96ED5"/>
    <w:rsid w:val="00DB07FC"/>
    <w:rsid w:val="00DB4091"/>
    <w:rsid w:val="00DB6406"/>
    <w:rsid w:val="00DC1D0C"/>
    <w:rsid w:val="00DD1360"/>
    <w:rsid w:val="00DF151F"/>
    <w:rsid w:val="00E05788"/>
    <w:rsid w:val="00E076B7"/>
    <w:rsid w:val="00E23038"/>
    <w:rsid w:val="00E40EC7"/>
    <w:rsid w:val="00E461C1"/>
    <w:rsid w:val="00E47380"/>
    <w:rsid w:val="00E56B5A"/>
    <w:rsid w:val="00E671FB"/>
    <w:rsid w:val="00E75ABC"/>
    <w:rsid w:val="00E75D3C"/>
    <w:rsid w:val="00E86E8A"/>
    <w:rsid w:val="00E954DA"/>
    <w:rsid w:val="00E955BC"/>
    <w:rsid w:val="00EA05B6"/>
    <w:rsid w:val="00EC2A10"/>
    <w:rsid w:val="00ED3BBE"/>
    <w:rsid w:val="00ED7055"/>
    <w:rsid w:val="00EF13E2"/>
    <w:rsid w:val="00EF2C32"/>
    <w:rsid w:val="00EF7420"/>
    <w:rsid w:val="00F02662"/>
    <w:rsid w:val="00F02EA5"/>
    <w:rsid w:val="00F26064"/>
    <w:rsid w:val="00F2653B"/>
    <w:rsid w:val="00F31C6B"/>
    <w:rsid w:val="00F41096"/>
    <w:rsid w:val="00F4534C"/>
    <w:rsid w:val="00F5373E"/>
    <w:rsid w:val="00F5409F"/>
    <w:rsid w:val="00F741F5"/>
    <w:rsid w:val="00F96DB1"/>
    <w:rsid w:val="00FA3495"/>
    <w:rsid w:val="00FA40AC"/>
    <w:rsid w:val="00FB3A6E"/>
    <w:rsid w:val="00FB47C4"/>
    <w:rsid w:val="00FD3EB5"/>
    <w:rsid w:val="00FD4EC3"/>
    <w:rsid w:val="00FE3ABC"/>
    <w:rsid w:val="00FE4EF4"/>
    <w:rsid w:val="00FE546E"/>
    <w:rsid w:val="00FE761D"/>
    <w:rsid w:val="00FF40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00b050"/>
    </o:shapedefaults>
    <o:shapelayout v:ext="edit">
      <o:idmap v:ext="edit" data="1"/>
      <o:rules v:ext="edit">
        <o:r id="V:Rule13" type="connector" idref="#_x0000_s1060"/>
        <o:r id="V:Rule14" type="connector" idref="#_x0000_s1059"/>
        <o:r id="V:Rule15" type="connector" idref="#_x0000_s1062"/>
        <o:r id="V:Rule16" type="connector" idref="#_x0000_s1061"/>
        <o:r id="V:Rule17" type="connector" idref="#Straight Arrow Connector 34"/>
        <o:r id="V:Rule18" type="connector" idref="#Straight Arrow Connector 32"/>
        <o:r id="V:Rule19" type="connector" idref="#Straight Arrow Connector 9"/>
        <o:r id="V:Rule20" type="connector" idref="#_x0000_s1065"/>
        <o:r id="V:Rule21" type="connector" idref="#Straight Arrow Connector 10"/>
        <o:r id="V:Rule22" type="connector" idref="#Straight Arrow Connector 35"/>
        <o:r id="V:Rule23" type="connector" idref="#Straight Arrow Connector 33"/>
        <o:r id="V:Rule24" type="connector" idref="#_x0000_s10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B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B22"/>
    <w:rPr>
      <w:rFonts w:ascii="Tahoma" w:hAnsi="Tahoma" w:cs="Tahoma"/>
      <w:sz w:val="16"/>
      <w:szCs w:val="16"/>
    </w:rPr>
  </w:style>
  <w:style w:type="character" w:styleId="Hyperlink">
    <w:name w:val="Hyperlink"/>
    <w:basedOn w:val="DefaultParagraphFont"/>
    <w:uiPriority w:val="99"/>
    <w:unhideWhenUsed/>
    <w:rsid w:val="00BA0CD5"/>
    <w:rPr>
      <w:color w:val="0000FF" w:themeColor="hyperlink"/>
      <w:u w:val="single"/>
    </w:rPr>
  </w:style>
  <w:style w:type="table" w:styleId="TableGrid">
    <w:name w:val="Table Grid"/>
    <w:basedOn w:val="TableNormal"/>
    <w:uiPriority w:val="59"/>
    <w:rsid w:val="00BA0C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21">
    <w:name w:val="Medium List 21"/>
    <w:basedOn w:val="TableNormal"/>
    <w:uiPriority w:val="66"/>
    <w:rsid w:val="0005681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0568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761B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BC7"/>
  </w:style>
  <w:style w:type="paragraph" w:styleId="Footer">
    <w:name w:val="footer"/>
    <w:basedOn w:val="Normal"/>
    <w:link w:val="FooterChar"/>
    <w:uiPriority w:val="99"/>
    <w:unhideWhenUsed/>
    <w:rsid w:val="00761B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BC7"/>
  </w:style>
  <w:style w:type="paragraph" w:styleId="ListParagraph">
    <w:name w:val="List Paragraph"/>
    <w:basedOn w:val="Normal"/>
    <w:uiPriority w:val="34"/>
    <w:qFormat/>
    <w:rsid w:val="007E27FE"/>
    <w:pPr>
      <w:ind w:left="720"/>
      <w:contextualSpacing/>
    </w:pPr>
  </w:style>
  <w:style w:type="paragraph" w:styleId="NormalWeb">
    <w:name w:val="Normal (Web)"/>
    <w:basedOn w:val="Normal"/>
    <w:uiPriority w:val="99"/>
    <w:semiHidden/>
    <w:unhideWhenUsed/>
    <w:rsid w:val="007014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014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B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B22"/>
    <w:rPr>
      <w:rFonts w:ascii="Tahoma" w:hAnsi="Tahoma" w:cs="Tahoma"/>
      <w:sz w:val="16"/>
      <w:szCs w:val="16"/>
    </w:rPr>
  </w:style>
  <w:style w:type="character" w:styleId="Hyperlink">
    <w:name w:val="Hyperlink"/>
    <w:basedOn w:val="DefaultParagraphFont"/>
    <w:uiPriority w:val="99"/>
    <w:unhideWhenUsed/>
    <w:rsid w:val="00BA0CD5"/>
    <w:rPr>
      <w:color w:val="0000FF" w:themeColor="hyperlink"/>
      <w:u w:val="single"/>
    </w:rPr>
  </w:style>
  <w:style w:type="table" w:styleId="TableGrid">
    <w:name w:val="Table Grid"/>
    <w:basedOn w:val="TableNormal"/>
    <w:uiPriority w:val="59"/>
    <w:rsid w:val="00BA0C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
    <w:name w:val="Medium List 2"/>
    <w:basedOn w:val="TableNormal"/>
    <w:uiPriority w:val="66"/>
    <w:rsid w:val="0005681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0568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761B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BC7"/>
  </w:style>
  <w:style w:type="paragraph" w:styleId="Footer">
    <w:name w:val="footer"/>
    <w:basedOn w:val="Normal"/>
    <w:link w:val="FooterChar"/>
    <w:uiPriority w:val="99"/>
    <w:unhideWhenUsed/>
    <w:rsid w:val="00761B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BC7"/>
  </w:style>
  <w:style w:type="paragraph" w:styleId="ListParagraph">
    <w:name w:val="List Paragraph"/>
    <w:basedOn w:val="Normal"/>
    <w:uiPriority w:val="34"/>
    <w:qFormat/>
    <w:rsid w:val="007E27FE"/>
    <w:pPr>
      <w:ind w:left="720"/>
      <w:contextualSpacing/>
    </w:pPr>
  </w:style>
  <w:style w:type="paragraph" w:styleId="NormalWeb">
    <w:name w:val="Normal (Web)"/>
    <w:basedOn w:val="Normal"/>
    <w:uiPriority w:val="99"/>
    <w:semiHidden/>
    <w:unhideWhenUsed/>
    <w:rsid w:val="007014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014D6"/>
  </w:style>
</w:styles>
</file>

<file path=word/webSettings.xml><?xml version="1.0" encoding="utf-8"?>
<w:webSettings xmlns:r="http://schemas.openxmlformats.org/officeDocument/2006/relationships" xmlns:w="http://schemas.openxmlformats.org/wordprocessingml/2006/main">
  <w:divs>
    <w:div w:id="8741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mayfielddigital.co.uk/blog/web-round-up/best-responsive-web-design-examples-and-resources" TargetMode="External"/><Relationship Id="rId18" Type="http://schemas.openxmlformats.org/officeDocument/2006/relationships/image" Target="media/image9.gif"/><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6"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hyperlink" Target="http://www.wikipedia.com" TargetMode="External"/><Relationship Id="rId17" Type="http://schemas.openxmlformats.org/officeDocument/2006/relationships/image" Target="media/image8.gif"/><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bm.com/developerworks"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1027</TotalTime>
  <Pages>46</Pages>
  <Words>4318</Words>
  <Characters>24616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Krishnakripa</Company>
  <LinksUpToDate>false</LinksUpToDate>
  <CharactersWithSpaces>28877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Vibhaj Rajan</dc:creator>
  <cp:lastModifiedBy>db2admin</cp:lastModifiedBy>
  <cp:revision>56</cp:revision>
  <dcterms:created xsi:type="dcterms:W3CDTF">2011-12-01T06:38:00Z</dcterms:created>
  <dcterms:modified xsi:type="dcterms:W3CDTF">2012-01-28T09:45:00Z</dcterms:modified>
</cp:coreProperties>
</file>